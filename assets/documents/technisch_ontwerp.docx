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474FA" w14:textId="0B3F12FA" w:rsidR="003C0B80" w:rsidRPr="00F07525" w:rsidRDefault="000F63E8">
      <w:pPr>
        <w:pStyle w:val="Koptitel"/>
      </w:pPr>
      <w:r w:rsidRPr="00F07525">
        <w:t>T</w:t>
      </w:r>
      <w:r w:rsidR="002B4917" w:rsidRPr="00F07525">
        <w:t>echnisch ontwerp</w:t>
      </w:r>
    </w:p>
    <w:p w14:paraId="7D91AEEC" w14:textId="00293208" w:rsidR="003C0B80" w:rsidRPr="00F07525" w:rsidRDefault="005901D0" w:rsidP="001B4E08">
      <w:pPr>
        <w:pStyle w:val="Onderkoptitel"/>
        <w:rPr>
          <w:b w:val="0"/>
          <w:bCs/>
        </w:rPr>
      </w:pPr>
      <w:r w:rsidRPr="00F07525">
        <w:rPr>
          <w:b w:val="0"/>
          <w:bCs/>
        </w:rPr>
        <w:t>Remote controller</w:t>
      </w:r>
    </w:p>
    <w:p w14:paraId="720C2C2B" w14:textId="338561F3" w:rsidR="001B4E08" w:rsidRPr="00F07525" w:rsidRDefault="001B4E08" w:rsidP="001B4E08">
      <w:r w:rsidRPr="00F07525">
        <w:rPr>
          <w:noProof/>
        </w:rPr>
        <w:drawing>
          <wp:inline distT="0" distB="0" distL="0" distR="0" wp14:anchorId="3158B7F3" wp14:editId="596CD3EE">
            <wp:extent cx="5760085" cy="5760085"/>
            <wp:effectExtent l="0" t="0" r="0" b="0"/>
            <wp:docPr id="21401740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085" cy="5760085"/>
                    </a:xfrm>
                    <a:prstGeom prst="rect">
                      <a:avLst/>
                    </a:prstGeom>
                    <a:noFill/>
                    <a:ln>
                      <a:noFill/>
                    </a:ln>
                  </pic:spPr>
                </pic:pic>
              </a:graphicData>
            </a:graphic>
          </wp:inline>
        </w:drawing>
      </w:r>
    </w:p>
    <w:p w14:paraId="57C7CEB0" w14:textId="77777777" w:rsidR="001B4E08" w:rsidRPr="00F07525" w:rsidRDefault="001B4E08" w:rsidP="001B4E08"/>
    <w:p w14:paraId="6D1348BD" w14:textId="77777777" w:rsidR="001B4E08" w:rsidRPr="00F07525" w:rsidRDefault="001B4E08" w:rsidP="001B4E08"/>
    <w:p w14:paraId="01015103" w14:textId="77777777" w:rsidR="003C0B80" w:rsidRPr="00F07525" w:rsidRDefault="003C0B80"/>
    <w:p w14:paraId="2E06FDE4" w14:textId="77777777" w:rsidR="001B4E08" w:rsidRPr="00F07525" w:rsidRDefault="001B4E08"/>
    <w:p w14:paraId="2A8D7F1D" w14:textId="27BD9EBF" w:rsidR="003C0B80" w:rsidRPr="00F07525" w:rsidRDefault="003C0B80">
      <w:r w:rsidRPr="00F07525">
        <w:t>Door:</w:t>
      </w:r>
      <w:r w:rsidRPr="00F07525">
        <w:tab/>
      </w:r>
      <w:r w:rsidRPr="00F07525">
        <w:tab/>
      </w:r>
      <w:r w:rsidR="005901D0" w:rsidRPr="00F07525">
        <w:t>Robbin van Vliet</w:t>
      </w:r>
    </w:p>
    <w:p w14:paraId="115236A8" w14:textId="397E2CBF" w:rsidR="003C0B80" w:rsidRPr="00F07525" w:rsidRDefault="003C0B80">
      <w:r w:rsidRPr="00F07525">
        <w:t>Datum:</w:t>
      </w:r>
      <w:r w:rsidRPr="00F07525">
        <w:tab/>
      </w:r>
      <w:r w:rsidR="007A6BD4" w:rsidRPr="00F07525">
        <w:tab/>
      </w:r>
      <w:r w:rsidR="005901D0" w:rsidRPr="00F07525">
        <w:t>20-3-2026</w:t>
      </w:r>
    </w:p>
    <w:p w14:paraId="1A079613" w14:textId="21AB2BA9" w:rsidR="00784F18" w:rsidRPr="00F07525" w:rsidRDefault="00784F18">
      <w:r w:rsidRPr="00F07525">
        <w:t>Versie:</w:t>
      </w:r>
      <w:r w:rsidRPr="00F07525">
        <w:tab/>
      </w:r>
      <w:r w:rsidRPr="00F07525">
        <w:tab/>
      </w:r>
      <w:r w:rsidR="005901D0" w:rsidRPr="00F07525">
        <w:t>1.0</w:t>
      </w:r>
    </w:p>
    <w:p w14:paraId="30151A3A" w14:textId="77777777" w:rsidR="00770E35" w:rsidRPr="00F07525" w:rsidRDefault="00770E35"/>
    <w:p w14:paraId="349BF18F" w14:textId="77777777" w:rsidR="00753BB8" w:rsidRPr="00F07525" w:rsidRDefault="00770E35" w:rsidP="00753BB8">
      <w:r w:rsidRPr="00F07525">
        <w:br w:type="page"/>
      </w:r>
      <w:r w:rsidR="00753BB8" w:rsidRPr="00F07525">
        <w:lastRenderedPageBreak/>
        <w:t xml:space="preserve"> </w:t>
      </w:r>
    </w:p>
    <w:p w14:paraId="5D8ECBE8" w14:textId="77777777" w:rsidR="003C0B80" w:rsidRPr="00F07525" w:rsidRDefault="003C0B80" w:rsidP="009A5354">
      <w:pPr>
        <w:pStyle w:val="Kop"/>
      </w:pPr>
      <w:r w:rsidRPr="00F07525">
        <w:t>Inhoudsopgave</w:t>
      </w:r>
    </w:p>
    <w:p w14:paraId="6730BD64" w14:textId="77777777" w:rsidR="005E1BE6" w:rsidRPr="00F07525" w:rsidRDefault="005E1BE6"/>
    <w:sdt>
      <w:sdtPr>
        <w:id w:val="1947881853"/>
        <w:docPartObj>
          <w:docPartGallery w:val="Table of Contents"/>
          <w:docPartUnique/>
        </w:docPartObj>
      </w:sdtPr>
      <w:sdtEndPr>
        <w:rPr>
          <w:b/>
          <w:bCs/>
        </w:rPr>
      </w:sdtEndPr>
      <w:sdtContent>
        <w:p w14:paraId="53DEA395" w14:textId="77777777" w:rsidR="001C7A3E" w:rsidRPr="00F07525" w:rsidRDefault="009376D7">
          <w:pPr>
            <w:pStyle w:val="TOC1"/>
            <w:rPr>
              <w:rFonts w:eastAsiaTheme="minorEastAsia" w:cstheme="minorBidi"/>
              <w:noProof/>
              <w:sz w:val="24"/>
              <w:lang w:eastAsia="nl-NL"/>
            </w:rPr>
          </w:pPr>
          <w:r w:rsidRPr="00F07525">
            <w:fldChar w:fldCharType="begin"/>
          </w:r>
          <w:r w:rsidRPr="00F07525">
            <w:instrText xml:space="preserve"> TOC \o "1-3" \h \z \u </w:instrText>
          </w:r>
          <w:r w:rsidRPr="00F07525">
            <w:fldChar w:fldCharType="separate"/>
          </w:r>
          <w:hyperlink w:anchor="_Toc517873560" w:history="1">
            <w:r w:rsidR="001C7A3E" w:rsidRPr="00F07525">
              <w:rPr>
                <w:rStyle w:val="Hyperlink"/>
                <w:noProof/>
              </w:rPr>
              <w:t>1.</w:t>
            </w:r>
            <w:r w:rsidR="001C7A3E" w:rsidRPr="00F07525">
              <w:rPr>
                <w:rFonts w:eastAsiaTheme="minorEastAsia" w:cstheme="minorBidi"/>
                <w:noProof/>
                <w:sz w:val="24"/>
                <w:lang w:eastAsia="nl-NL"/>
              </w:rPr>
              <w:tab/>
            </w:r>
            <w:r w:rsidR="001C7A3E" w:rsidRPr="00F07525">
              <w:rPr>
                <w:rStyle w:val="Hyperlink"/>
                <w:noProof/>
              </w:rPr>
              <w:t>Inleiding</w:t>
            </w:r>
            <w:r w:rsidR="001C7A3E" w:rsidRPr="00F07525">
              <w:rPr>
                <w:noProof/>
                <w:webHidden/>
              </w:rPr>
              <w:tab/>
            </w:r>
            <w:r w:rsidR="001C7A3E" w:rsidRPr="00F07525">
              <w:rPr>
                <w:noProof/>
                <w:webHidden/>
              </w:rPr>
              <w:fldChar w:fldCharType="begin"/>
            </w:r>
            <w:r w:rsidR="001C7A3E" w:rsidRPr="00F07525">
              <w:rPr>
                <w:noProof/>
                <w:webHidden/>
              </w:rPr>
              <w:instrText xml:space="preserve"> PAGEREF _Toc517873560 \h </w:instrText>
            </w:r>
            <w:r w:rsidR="001C7A3E" w:rsidRPr="00F07525">
              <w:rPr>
                <w:noProof/>
                <w:webHidden/>
              </w:rPr>
            </w:r>
            <w:r w:rsidR="001C7A3E" w:rsidRPr="00F07525">
              <w:rPr>
                <w:noProof/>
                <w:webHidden/>
              </w:rPr>
              <w:fldChar w:fldCharType="separate"/>
            </w:r>
            <w:r w:rsidR="001C7A3E" w:rsidRPr="00F07525">
              <w:rPr>
                <w:noProof/>
                <w:webHidden/>
              </w:rPr>
              <w:t>3</w:t>
            </w:r>
            <w:r w:rsidR="001C7A3E" w:rsidRPr="00F07525">
              <w:rPr>
                <w:noProof/>
                <w:webHidden/>
              </w:rPr>
              <w:fldChar w:fldCharType="end"/>
            </w:r>
          </w:hyperlink>
        </w:p>
        <w:p w14:paraId="1F366771" w14:textId="77777777" w:rsidR="001C7A3E" w:rsidRPr="00F07525" w:rsidRDefault="001C7A3E">
          <w:pPr>
            <w:pStyle w:val="TOC1"/>
            <w:rPr>
              <w:rFonts w:eastAsiaTheme="minorEastAsia" w:cstheme="minorBidi"/>
              <w:noProof/>
              <w:sz w:val="24"/>
              <w:lang w:eastAsia="nl-NL"/>
            </w:rPr>
          </w:pPr>
          <w:hyperlink w:anchor="_Toc517873561" w:history="1">
            <w:r w:rsidRPr="00F07525">
              <w:rPr>
                <w:rStyle w:val="Hyperlink"/>
                <w:noProof/>
              </w:rPr>
              <w:t>2.</w:t>
            </w:r>
            <w:r w:rsidRPr="00F07525">
              <w:rPr>
                <w:rFonts w:eastAsiaTheme="minorEastAsia" w:cstheme="minorBidi"/>
                <w:noProof/>
                <w:sz w:val="24"/>
                <w:lang w:eastAsia="nl-NL"/>
              </w:rPr>
              <w:tab/>
            </w:r>
            <w:r w:rsidRPr="00F07525">
              <w:rPr>
                <w:rStyle w:val="Hyperlink"/>
                <w:noProof/>
              </w:rPr>
              <w:t>Technisch ontwerp</w:t>
            </w:r>
            <w:r w:rsidRPr="00F07525">
              <w:rPr>
                <w:noProof/>
                <w:webHidden/>
              </w:rPr>
              <w:tab/>
            </w:r>
            <w:r w:rsidRPr="00F07525">
              <w:rPr>
                <w:noProof/>
                <w:webHidden/>
              </w:rPr>
              <w:fldChar w:fldCharType="begin"/>
            </w:r>
            <w:r w:rsidRPr="00F07525">
              <w:rPr>
                <w:noProof/>
                <w:webHidden/>
              </w:rPr>
              <w:instrText xml:space="preserve"> PAGEREF _Toc517873561 \h </w:instrText>
            </w:r>
            <w:r w:rsidRPr="00F07525">
              <w:rPr>
                <w:noProof/>
                <w:webHidden/>
              </w:rPr>
            </w:r>
            <w:r w:rsidRPr="00F07525">
              <w:rPr>
                <w:noProof/>
                <w:webHidden/>
              </w:rPr>
              <w:fldChar w:fldCharType="separate"/>
            </w:r>
            <w:r w:rsidRPr="00F07525">
              <w:rPr>
                <w:noProof/>
                <w:webHidden/>
              </w:rPr>
              <w:t>3</w:t>
            </w:r>
            <w:r w:rsidRPr="00F07525">
              <w:rPr>
                <w:noProof/>
                <w:webHidden/>
              </w:rPr>
              <w:fldChar w:fldCharType="end"/>
            </w:r>
          </w:hyperlink>
        </w:p>
        <w:p w14:paraId="052B2B80" w14:textId="77777777" w:rsidR="001C7A3E" w:rsidRPr="00F07525" w:rsidRDefault="001C7A3E">
          <w:pPr>
            <w:pStyle w:val="TOC2"/>
            <w:tabs>
              <w:tab w:val="left" w:pos="660"/>
              <w:tab w:val="right" w:leader="dot" w:pos="9061"/>
            </w:tabs>
            <w:rPr>
              <w:rFonts w:eastAsiaTheme="minorEastAsia" w:cstheme="minorBidi"/>
              <w:noProof/>
              <w:sz w:val="24"/>
              <w:lang w:eastAsia="nl-NL"/>
            </w:rPr>
          </w:pPr>
          <w:hyperlink w:anchor="_Toc517873562" w:history="1">
            <w:r w:rsidRPr="00F07525">
              <w:rPr>
                <w:rStyle w:val="Hyperlink"/>
                <w:noProof/>
              </w:rPr>
              <w:t>2.1.</w:t>
            </w:r>
            <w:r w:rsidRPr="00F07525">
              <w:rPr>
                <w:rFonts w:eastAsiaTheme="minorEastAsia" w:cstheme="minorBidi"/>
                <w:noProof/>
                <w:sz w:val="24"/>
                <w:lang w:eastAsia="nl-NL"/>
              </w:rPr>
              <w:tab/>
            </w:r>
            <w:r w:rsidRPr="00F07525">
              <w:rPr>
                <w:rStyle w:val="Hyperlink"/>
                <w:noProof/>
              </w:rPr>
              <w:t>Gekozen software en tools</w:t>
            </w:r>
            <w:r w:rsidRPr="00F07525">
              <w:rPr>
                <w:noProof/>
                <w:webHidden/>
              </w:rPr>
              <w:tab/>
            </w:r>
            <w:r w:rsidRPr="00F07525">
              <w:rPr>
                <w:noProof/>
                <w:webHidden/>
              </w:rPr>
              <w:fldChar w:fldCharType="begin"/>
            </w:r>
            <w:r w:rsidRPr="00F07525">
              <w:rPr>
                <w:noProof/>
                <w:webHidden/>
              </w:rPr>
              <w:instrText xml:space="preserve"> PAGEREF _Toc517873562 \h </w:instrText>
            </w:r>
            <w:r w:rsidRPr="00F07525">
              <w:rPr>
                <w:noProof/>
                <w:webHidden/>
              </w:rPr>
            </w:r>
            <w:r w:rsidRPr="00F07525">
              <w:rPr>
                <w:noProof/>
                <w:webHidden/>
              </w:rPr>
              <w:fldChar w:fldCharType="separate"/>
            </w:r>
            <w:r w:rsidRPr="00F07525">
              <w:rPr>
                <w:noProof/>
                <w:webHidden/>
              </w:rPr>
              <w:t>3</w:t>
            </w:r>
            <w:r w:rsidRPr="00F07525">
              <w:rPr>
                <w:noProof/>
                <w:webHidden/>
              </w:rPr>
              <w:fldChar w:fldCharType="end"/>
            </w:r>
          </w:hyperlink>
        </w:p>
        <w:p w14:paraId="643091FC" w14:textId="77777777" w:rsidR="001C7A3E" w:rsidRPr="00F07525" w:rsidRDefault="001C7A3E">
          <w:pPr>
            <w:pStyle w:val="TOC2"/>
            <w:tabs>
              <w:tab w:val="left" w:pos="660"/>
              <w:tab w:val="right" w:leader="dot" w:pos="9061"/>
            </w:tabs>
            <w:rPr>
              <w:rFonts w:eastAsiaTheme="minorEastAsia" w:cstheme="minorBidi"/>
              <w:noProof/>
              <w:sz w:val="24"/>
              <w:lang w:eastAsia="nl-NL"/>
            </w:rPr>
          </w:pPr>
          <w:hyperlink w:anchor="_Toc517873563" w:history="1">
            <w:r w:rsidRPr="00F07525">
              <w:rPr>
                <w:rStyle w:val="Hyperlink"/>
                <w:noProof/>
              </w:rPr>
              <w:t>2.2.</w:t>
            </w:r>
            <w:r w:rsidRPr="00F07525">
              <w:rPr>
                <w:rFonts w:eastAsiaTheme="minorEastAsia" w:cstheme="minorBidi"/>
                <w:noProof/>
                <w:sz w:val="24"/>
                <w:lang w:eastAsia="nl-NL"/>
              </w:rPr>
              <w:tab/>
            </w:r>
            <w:r w:rsidRPr="00F07525">
              <w:rPr>
                <w:rStyle w:val="Hyperlink"/>
                <w:noProof/>
              </w:rPr>
              <w:t>Gekozen programmeertaal en databasesysteem</w:t>
            </w:r>
            <w:r w:rsidRPr="00F07525">
              <w:rPr>
                <w:noProof/>
                <w:webHidden/>
              </w:rPr>
              <w:tab/>
            </w:r>
            <w:r w:rsidRPr="00F07525">
              <w:rPr>
                <w:noProof/>
                <w:webHidden/>
              </w:rPr>
              <w:fldChar w:fldCharType="begin"/>
            </w:r>
            <w:r w:rsidRPr="00F07525">
              <w:rPr>
                <w:noProof/>
                <w:webHidden/>
              </w:rPr>
              <w:instrText xml:space="preserve"> PAGEREF _Toc517873563 \h </w:instrText>
            </w:r>
            <w:r w:rsidRPr="00F07525">
              <w:rPr>
                <w:noProof/>
                <w:webHidden/>
              </w:rPr>
            </w:r>
            <w:r w:rsidRPr="00F07525">
              <w:rPr>
                <w:noProof/>
                <w:webHidden/>
              </w:rPr>
              <w:fldChar w:fldCharType="separate"/>
            </w:r>
            <w:r w:rsidRPr="00F07525">
              <w:rPr>
                <w:noProof/>
                <w:webHidden/>
              </w:rPr>
              <w:t>3</w:t>
            </w:r>
            <w:r w:rsidRPr="00F07525">
              <w:rPr>
                <w:noProof/>
                <w:webHidden/>
              </w:rPr>
              <w:fldChar w:fldCharType="end"/>
            </w:r>
          </w:hyperlink>
        </w:p>
        <w:p w14:paraId="365D4B23" w14:textId="77777777" w:rsidR="001C7A3E" w:rsidRPr="00F07525" w:rsidRDefault="001C7A3E">
          <w:pPr>
            <w:pStyle w:val="TOC2"/>
            <w:tabs>
              <w:tab w:val="left" w:pos="660"/>
              <w:tab w:val="right" w:leader="dot" w:pos="9061"/>
            </w:tabs>
            <w:rPr>
              <w:rFonts w:eastAsiaTheme="minorEastAsia" w:cstheme="minorBidi"/>
              <w:noProof/>
              <w:sz w:val="24"/>
              <w:lang w:eastAsia="nl-NL"/>
            </w:rPr>
          </w:pPr>
          <w:hyperlink w:anchor="_Toc517873564" w:history="1">
            <w:r w:rsidRPr="00F07525">
              <w:rPr>
                <w:rStyle w:val="Hyperlink"/>
                <w:noProof/>
              </w:rPr>
              <w:t>2.3.</w:t>
            </w:r>
            <w:r w:rsidRPr="00F07525">
              <w:rPr>
                <w:rFonts w:eastAsiaTheme="minorEastAsia" w:cstheme="minorBidi"/>
                <w:noProof/>
                <w:sz w:val="24"/>
                <w:lang w:eastAsia="nl-NL"/>
              </w:rPr>
              <w:tab/>
            </w:r>
            <w:r w:rsidRPr="00F07525">
              <w:rPr>
                <w:rStyle w:val="Hyperlink"/>
                <w:noProof/>
              </w:rPr>
              <w:t>Entiteit Relatie Diagram</w:t>
            </w:r>
            <w:r w:rsidRPr="00F07525">
              <w:rPr>
                <w:noProof/>
                <w:webHidden/>
              </w:rPr>
              <w:tab/>
            </w:r>
            <w:r w:rsidRPr="00F07525">
              <w:rPr>
                <w:noProof/>
                <w:webHidden/>
              </w:rPr>
              <w:fldChar w:fldCharType="begin"/>
            </w:r>
            <w:r w:rsidRPr="00F07525">
              <w:rPr>
                <w:noProof/>
                <w:webHidden/>
              </w:rPr>
              <w:instrText xml:space="preserve"> PAGEREF _Toc517873564 \h </w:instrText>
            </w:r>
            <w:r w:rsidRPr="00F07525">
              <w:rPr>
                <w:noProof/>
                <w:webHidden/>
              </w:rPr>
            </w:r>
            <w:r w:rsidRPr="00F07525">
              <w:rPr>
                <w:noProof/>
                <w:webHidden/>
              </w:rPr>
              <w:fldChar w:fldCharType="separate"/>
            </w:r>
            <w:r w:rsidRPr="00F07525">
              <w:rPr>
                <w:noProof/>
                <w:webHidden/>
              </w:rPr>
              <w:t>3</w:t>
            </w:r>
            <w:r w:rsidRPr="00F07525">
              <w:rPr>
                <w:noProof/>
                <w:webHidden/>
              </w:rPr>
              <w:fldChar w:fldCharType="end"/>
            </w:r>
          </w:hyperlink>
        </w:p>
        <w:p w14:paraId="34184858" w14:textId="77777777" w:rsidR="001C7A3E" w:rsidRPr="00F07525" w:rsidRDefault="001C7A3E">
          <w:pPr>
            <w:pStyle w:val="TOC2"/>
            <w:tabs>
              <w:tab w:val="left" w:pos="660"/>
              <w:tab w:val="right" w:leader="dot" w:pos="9061"/>
            </w:tabs>
            <w:rPr>
              <w:rFonts w:eastAsiaTheme="minorEastAsia" w:cstheme="minorBidi"/>
              <w:noProof/>
              <w:sz w:val="24"/>
              <w:lang w:eastAsia="nl-NL"/>
            </w:rPr>
          </w:pPr>
          <w:hyperlink w:anchor="_Toc517873565" w:history="1">
            <w:r w:rsidRPr="00F07525">
              <w:rPr>
                <w:rStyle w:val="Hyperlink"/>
                <w:noProof/>
              </w:rPr>
              <w:t>2.4.</w:t>
            </w:r>
            <w:r w:rsidRPr="00F07525">
              <w:rPr>
                <w:rFonts w:eastAsiaTheme="minorEastAsia" w:cstheme="minorBidi"/>
                <w:noProof/>
                <w:sz w:val="24"/>
                <w:lang w:eastAsia="nl-NL"/>
              </w:rPr>
              <w:tab/>
            </w:r>
            <w:r w:rsidRPr="00F07525">
              <w:rPr>
                <w:rStyle w:val="Hyperlink"/>
                <w:noProof/>
              </w:rPr>
              <w:t>Technische uitwerking Onderdeel x</w:t>
            </w:r>
            <w:r w:rsidRPr="00F07525">
              <w:rPr>
                <w:noProof/>
                <w:webHidden/>
              </w:rPr>
              <w:tab/>
            </w:r>
            <w:r w:rsidRPr="00F07525">
              <w:rPr>
                <w:noProof/>
                <w:webHidden/>
              </w:rPr>
              <w:fldChar w:fldCharType="begin"/>
            </w:r>
            <w:r w:rsidRPr="00F07525">
              <w:rPr>
                <w:noProof/>
                <w:webHidden/>
              </w:rPr>
              <w:instrText xml:space="preserve"> PAGEREF _Toc517873565 \h </w:instrText>
            </w:r>
            <w:r w:rsidRPr="00F07525">
              <w:rPr>
                <w:noProof/>
                <w:webHidden/>
              </w:rPr>
            </w:r>
            <w:r w:rsidRPr="00F07525">
              <w:rPr>
                <w:noProof/>
                <w:webHidden/>
              </w:rPr>
              <w:fldChar w:fldCharType="separate"/>
            </w:r>
            <w:r w:rsidRPr="00F07525">
              <w:rPr>
                <w:noProof/>
                <w:webHidden/>
              </w:rPr>
              <w:t>3</w:t>
            </w:r>
            <w:r w:rsidRPr="00F07525">
              <w:rPr>
                <w:noProof/>
                <w:webHidden/>
              </w:rPr>
              <w:fldChar w:fldCharType="end"/>
            </w:r>
          </w:hyperlink>
        </w:p>
        <w:p w14:paraId="229C2E83" w14:textId="77777777" w:rsidR="009376D7" w:rsidRPr="00F07525" w:rsidRDefault="009376D7">
          <w:r w:rsidRPr="00F07525">
            <w:rPr>
              <w:b/>
              <w:bCs/>
            </w:rPr>
            <w:fldChar w:fldCharType="end"/>
          </w:r>
        </w:p>
      </w:sdtContent>
    </w:sdt>
    <w:p w14:paraId="39D747F9" w14:textId="77777777" w:rsidR="00F07525" w:rsidRDefault="003C0B80" w:rsidP="00F07525">
      <w:pPr>
        <w:pStyle w:val="Heading1"/>
        <w:numPr>
          <w:ilvl w:val="0"/>
          <w:numId w:val="0"/>
        </w:numPr>
      </w:pPr>
      <w:bookmarkStart w:id="0" w:name="_Toc171753442"/>
      <w:bookmarkStart w:id="1" w:name="_Toc386807522"/>
      <w:bookmarkStart w:id="2" w:name="_Toc517873560"/>
      <w:r w:rsidRPr="00F07525">
        <w:t>Inleiding</w:t>
      </w:r>
      <w:bookmarkStart w:id="3" w:name="_Toc517873561"/>
      <w:bookmarkEnd w:id="0"/>
      <w:bookmarkEnd w:id="1"/>
      <w:bookmarkEnd w:id="2"/>
    </w:p>
    <w:p w14:paraId="40D515DE" w14:textId="74173849" w:rsidR="00F07525" w:rsidRPr="00F07525" w:rsidRDefault="00F07525" w:rsidP="00F07525">
      <w:pPr>
        <w:pStyle w:val="Heading1"/>
        <w:numPr>
          <w:ilvl w:val="0"/>
          <w:numId w:val="0"/>
        </w:numPr>
        <w:rPr>
          <w:rFonts w:asciiTheme="minorHAnsi" w:hAnsiTheme="minorHAnsi" w:cs="Times New Roman"/>
          <w:b w:val="0"/>
          <w:bCs w:val="0"/>
          <w:kern w:val="0"/>
          <w:sz w:val="22"/>
          <w:szCs w:val="24"/>
        </w:rPr>
      </w:pPr>
      <w:r w:rsidRPr="00F07525">
        <w:rPr>
          <w:rFonts w:asciiTheme="minorHAnsi" w:hAnsiTheme="minorHAnsi" w:cs="Times New Roman"/>
          <w:b w:val="0"/>
          <w:bCs w:val="0"/>
          <w:kern w:val="0"/>
          <w:sz w:val="22"/>
          <w:szCs w:val="24"/>
        </w:rPr>
        <w:t>In dit document wordt het technisch ontwerp beschreven van een webapplicatie waarmee een gebruiker een virtueel voertuig kan besturen via zijn smartphone. De applicatie maakt gebruik van real-time communicatie, waardoor acties die op de telefoon worden uitgevoerd direct zichtbaar zijn op het voertuig.</w:t>
      </w:r>
    </w:p>
    <w:p w14:paraId="7749DF1E" w14:textId="77777777" w:rsidR="00F07525" w:rsidRPr="00F07525" w:rsidRDefault="00F07525" w:rsidP="00F07525"/>
    <w:p w14:paraId="659FC662" w14:textId="784B918A" w:rsidR="00F07525" w:rsidRPr="00F07525" w:rsidRDefault="00F07525" w:rsidP="00F07525">
      <w:r w:rsidRPr="00F07525">
        <w:t>Het doel van dit technisch ontwerp is om inzicht te geven in de technische keuzes en de werking van het systeem. Hierbij wordt beschreven welke software en tools worden gebruikt, welke programmeertalen zijn gekozen en hoe de communicatie tussen de verschillende onderdelen van het systeem verloopt.</w:t>
      </w:r>
    </w:p>
    <w:p w14:paraId="3E5369D5" w14:textId="529F4D10" w:rsidR="00581347" w:rsidRPr="00F07525" w:rsidRDefault="00F07525">
      <w:pPr>
        <w:pStyle w:val="Heading2"/>
        <w:numPr>
          <w:ilvl w:val="1"/>
          <w:numId w:val="7"/>
        </w:numPr>
        <w:rPr>
          <w:i w:val="0"/>
          <w:iCs w:val="0"/>
        </w:rPr>
      </w:pPr>
      <w:bookmarkStart w:id="4" w:name="_Toc517873562"/>
      <w:bookmarkEnd w:id="3"/>
      <w:r w:rsidRPr="00F07525">
        <w:rPr>
          <w:i w:val="0"/>
          <w:iCs w:val="0"/>
        </w:rPr>
        <w:t xml:space="preserve"> </w:t>
      </w:r>
      <w:r w:rsidR="00581347" w:rsidRPr="00F07525">
        <w:rPr>
          <w:i w:val="0"/>
          <w:iCs w:val="0"/>
        </w:rPr>
        <w:t>Gekozen software en tools</w:t>
      </w:r>
      <w:bookmarkEnd w:id="4"/>
    </w:p>
    <w:p w14:paraId="32CE96A2" w14:textId="77777777" w:rsidR="00F07525" w:rsidRPr="00F07525" w:rsidRDefault="00F07525" w:rsidP="00F07525"/>
    <w:p w14:paraId="53DC49E2" w14:textId="77777777" w:rsidR="001B4E08" w:rsidRPr="001B4E08" w:rsidRDefault="001B4E08" w:rsidP="001B4E08">
      <w:pPr>
        <w:rPr>
          <w:color w:val="000000" w:themeColor="text1"/>
        </w:rPr>
      </w:pPr>
      <w:r w:rsidRPr="001B4E08">
        <w:rPr>
          <w:color w:val="000000" w:themeColor="text1"/>
        </w:rPr>
        <w:t>Voor de realisatie van het systeem worden de volgende tools gebruikt:</w:t>
      </w:r>
    </w:p>
    <w:p w14:paraId="450B452F" w14:textId="77777777" w:rsidR="001B4E08" w:rsidRPr="001B4E08" w:rsidRDefault="001B4E08">
      <w:pPr>
        <w:numPr>
          <w:ilvl w:val="0"/>
          <w:numId w:val="2"/>
        </w:numPr>
        <w:rPr>
          <w:color w:val="000000" w:themeColor="text1"/>
        </w:rPr>
      </w:pPr>
      <w:r w:rsidRPr="001B4E08">
        <w:rPr>
          <w:b/>
          <w:bCs/>
          <w:color w:val="000000" w:themeColor="text1"/>
        </w:rPr>
        <w:t>Visual Studio Code</w:t>
      </w:r>
      <w:r w:rsidRPr="001B4E08">
        <w:rPr>
          <w:color w:val="000000" w:themeColor="text1"/>
        </w:rPr>
        <w:br/>
        <w:t xml:space="preserve">Voor het schrijven en beheren van de code. </w:t>
      </w:r>
    </w:p>
    <w:p w14:paraId="5C69ECFF" w14:textId="77777777" w:rsidR="001B4E08" w:rsidRPr="001B4E08" w:rsidRDefault="001B4E08">
      <w:pPr>
        <w:numPr>
          <w:ilvl w:val="0"/>
          <w:numId w:val="2"/>
        </w:numPr>
        <w:rPr>
          <w:color w:val="000000" w:themeColor="text1"/>
        </w:rPr>
      </w:pPr>
      <w:r w:rsidRPr="001B4E08">
        <w:rPr>
          <w:b/>
          <w:bCs/>
          <w:color w:val="000000" w:themeColor="text1"/>
        </w:rPr>
        <w:t>Node.js</w:t>
      </w:r>
      <w:r w:rsidRPr="001B4E08">
        <w:rPr>
          <w:color w:val="000000" w:themeColor="text1"/>
        </w:rPr>
        <w:br/>
        <w:t xml:space="preserve">Voor het draaien van de server en het afhandelen van real-time communicatie. </w:t>
      </w:r>
    </w:p>
    <w:p w14:paraId="66B5D311" w14:textId="77777777" w:rsidR="001B4E08" w:rsidRPr="001B4E08" w:rsidRDefault="001B4E08">
      <w:pPr>
        <w:numPr>
          <w:ilvl w:val="0"/>
          <w:numId w:val="2"/>
        </w:numPr>
        <w:rPr>
          <w:color w:val="000000" w:themeColor="text1"/>
        </w:rPr>
      </w:pPr>
      <w:proofErr w:type="gramStart"/>
      <w:r w:rsidRPr="001B4E08">
        <w:rPr>
          <w:b/>
          <w:bCs/>
          <w:color w:val="000000" w:themeColor="text1"/>
        </w:rPr>
        <w:t>Git /</w:t>
      </w:r>
      <w:proofErr w:type="gramEnd"/>
      <w:r w:rsidRPr="001B4E08">
        <w:rPr>
          <w:b/>
          <w:bCs/>
          <w:color w:val="000000" w:themeColor="text1"/>
        </w:rPr>
        <w:t xml:space="preserve"> GitHub</w:t>
      </w:r>
      <w:r w:rsidRPr="001B4E08">
        <w:rPr>
          <w:color w:val="000000" w:themeColor="text1"/>
        </w:rPr>
        <w:br/>
        <w:t xml:space="preserve">Voor versiebeheer en samenwerking binnen het team. </w:t>
      </w:r>
    </w:p>
    <w:p w14:paraId="7A7C794E" w14:textId="77083FE9" w:rsidR="00581347" w:rsidRPr="00F07525" w:rsidRDefault="001B4E08">
      <w:pPr>
        <w:numPr>
          <w:ilvl w:val="0"/>
          <w:numId w:val="2"/>
        </w:numPr>
        <w:rPr>
          <w:color w:val="000000" w:themeColor="text1"/>
        </w:rPr>
      </w:pPr>
      <w:r w:rsidRPr="001B4E08">
        <w:rPr>
          <w:b/>
          <w:bCs/>
          <w:color w:val="000000" w:themeColor="text1"/>
        </w:rPr>
        <w:t>Webbrowser (Chrome)</w:t>
      </w:r>
      <w:r w:rsidRPr="001B4E08">
        <w:rPr>
          <w:color w:val="000000" w:themeColor="text1"/>
        </w:rPr>
        <w:br/>
        <w:t xml:space="preserve">Voor het testen van de applicatie. </w:t>
      </w:r>
    </w:p>
    <w:p w14:paraId="12AE10A0" w14:textId="77777777" w:rsidR="001B4E08" w:rsidRPr="001B4E08" w:rsidRDefault="001B4E08" w:rsidP="001B4E08">
      <w:pPr>
        <w:rPr>
          <w:color w:val="000000" w:themeColor="text1"/>
          <w:lang w:val="en-NL"/>
        </w:rPr>
      </w:pPr>
      <w:proofErr w:type="spellStart"/>
      <w:r w:rsidRPr="001B4E08">
        <w:rPr>
          <w:b/>
          <w:bCs/>
          <w:color w:val="000000" w:themeColor="text1"/>
          <w:lang w:val="en-NL"/>
        </w:rPr>
        <w:t>Waarom</w:t>
      </w:r>
      <w:proofErr w:type="spellEnd"/>
      <w:r w:rsidRPr="001B4E08">
        <w:rPr>
          <w:b/>
          <w:bCs/>
          <w:color w:val="000000" w:themeColor="text1"/>
          <w:lang w:val="en-NL"/>
        </w:rPr>
        <w:t xml:space="preserve"> </w:t>
      </w:r>
      <w:proofErr w:type="spellStart"/>
      <w:r w:rsidRPr="001B4E08">
        <w:rPr>
          <w:b/>
          <w:bCs/>
          <w:color w:val="000000" w:themeColor="text1"/>
          <w:lang w:val="en-NL"/>
        </w:rPr>
        <w:t>deze</w:t>
      </w:r>
      <w:proofErr w:type="spellEnd"/>
      <w:r w:rsidRPr="001B4E08">
        <w:rPr>
          <w:b/>
          <w:bCs/>
          <w:color w:val="000000" w:themeColor="text1"/>
          <w:lang w:val="en-NL"/>
        </w:rPr>
        <w:t xml:space="preserve"> </w:t>
      </w:r>
      <w:proofErr w:type="spellStart"/>
      <w:r w:rsidRPr="001B4E08">
        <w:rPr>
          <w:b/>
          <w:bCs/>
          <w:color w:val="000000" w:themeColor="text1"/>
          <w:lang w:val="en-NL"/>
        </w:rPr>
        <w:t>keuzes</w:t>
      </w:r>
      <w:proofErr w:type="spellEnd"/>
      <w:r w:rsidRPr="001B4E08">
        <w:rPr>
          <w:b/>
          <w:bCs/>
          <w:color w:val="000000" w:themeColor="text1"/>
          <w:lang w:val="en-NL"/>
        </w:rPr>
        <w:t>?</w:t>
      </w:r>
    </w:p>
    <w:p w14:paraId="3AC074FC" w14:textId="77777777" w:rsidR="001B4E08" w:rsidRPr="001B4E08" w:rsidRDefault="001B4E08">
      <w:pPr>
        <w:numPr>
          <w:ilvl w:val="0"/>
          <w:numId w:val="3"/>
        </w:numPr>
        <w:rPr>
          <w:color w:val="000000" w:themeColor="text1"/>
        </w:rPr>
      </w:pPr>
      <w:r w:rsidRPr="001B4E08">
        <w:rPr>
          <w:color w:val="000000" w:themeColor="text1"/>
        </w:rPr>
        <w:t>Node.js is geschikt voor real-time applicaties door de event-</w:t>
      </w:r>
      <w:proofErr w:type="spellStart"/>
      <w:r w:rsidRPr="001B4E08">
        <w:rPr>
          <w:color w:val="000000" w:themeColor="text1"/>
        </w:rPr>
        <w:t>driven</w:t>
      </w:r>
      <w:proofErr w:type="spellEnd"/>
      <w:r w:rsidRPr="001B4E08">
        <w:rPr>
          <w:color w:val="000000" w:themeColor="text1"/>
        </w:rPr>
        <w:t xml:space="preserve"> structuur </w:t>
      </w:r>
    </w:p>
    <w:p w14:paraId="0454BD7E" w14:textId="77777777" w:rsidR="001B4E08" w:rsidRPr="001B4E08" w:rsidRDefault="001B4E08">
      <w:pPr>
        <w:numPr>
          <w:ilvl w:val="0"/>
          <w:numId w:val="3"/>
        </w:numPr>
        <w:rPr>
          <w:color w:val="000000" w:themeColor="text1"/>
        </w:rPr>
      </w:pPr>
      <w:r w:rsidRPr="001B4E08">
        <w:rPr>
          <w:color w:val="000000" w:themeColor="text1"/>
        </w:rPr>
        <w:t xml:space="preserve">VS Code is lichtgewicht en ondersteunt veel extensies </w:t>
      </w:r>
    </w:p>
    <w:p w14:paraId="41F64B5D" w14:textId="77777777" w:rsidR="001B4E08" w:rsidRPr="001B4E08" w:rsidRDefault="001B4E08">
      <w:pPr>
        <w:numPr>
          <w:ilvl w:val="0"/>
          <w:numId w:val="3"/>
        </w:numPr>
        <w:rPr>
          <w:color w:val="000000" w:themeColor="text1"/>
        </w:rPr>
      </w:pPr>
      <w:r w:rsidRPr="001B4E08">
        <w:rPr>
          <w:color w:val="000000" w:themeColor="text1"/>
        </w:rPr>
        <w:t xml:space="preserve">GitHub maakt samenwerken en versiebeheer overzichtelijk </w:t>
      </w:r>
    </w:p>
    <w:p w14:paraId="20B5F84B" w14:textId="77777777" w:rsidR="001B4E08" w:rsidRPr="001B4E08" w:rsidRDefault="001B4E08">
      <w:pPr>
        <w:numPr>
          <w:ilvl w:val="0"/>
          <w:numId w:val="3"/>
        </w:numPr>
        <w:rPr>
          <w:color w:val="000000" w:themeColor="text1"/>
        </w:rPr>
      </w:pPr>
      <w:r w:rsidRPr="001B4E08">
        <w:rPr>
          <w:color w:val="000000" w:themeColor="text1"/>
        </w:rPr>
        <w:t xml:space="preserve">Chrome heeft goede </w:t>
      </w:r>
      <w:proofErr w:type="spellStart"/>
      <w:r w:rsidRPr="001B4E08">
        <w:rPr>
          <w:color w:val="000000" w:themeColor="text1"/>
        </w:rPr>
        <w:t>developer</w:t>
      </w:r>
      <w:proofErr w:type="spellEnd"/>
      <w:r w:rsidRPr="001B4E08">
        <w:rPr>
          <w:color w:val="000000" w:themeColor="text1"/>
        </w:rPr>
        <w:t xml:space="preserve"> tools voor </w:t>
      </w:r>
      <w:proofErr w:type="spellStart"/>
      <w:r w:rsidRPr="001B4E08">
        <w:rPr>
          <w:color w:val="000000" w:themeColor="text1"/>
        </w:rPr>
        <w:t>debugging</w:t>
      </w:r>
      <w:proofErr w:type="spellEnd"/>
    </w:p>
    <w:p w14:paraId="22B5CD61" w14:textId="77777777" w:rsidR="001B4E08" w:rsidRPr="00F07525" w:rsidRDefault="001B4E08" w:rsidP="001B4E08">
      <w:pPr>
        <w:rPr>
          <w:color w:val="FF0000"/>
        </w:rPr>
      </w:pPr>
    </w:p>
    <w:p w14:paraId="75A56CBD" w14:textId="240AC64A" w:rsidR="001D64D8" w:rsidRPr="00F07525" w:rsidRDefault="00F07525" w:rsidP="00F07525">
      <w:pPr>
        <w:pStyle w:val="Heading2"/>
        <w:numPr>
          <w:ilvl w:val="0"/>
          <w:numId w:val="0"/>
        </w:numPr>
        <w:rPr>
          <w:i w:val="0"/>
          <w:iCs w:val="0"/>
        </w:rPr>
      </w:pPr>
      <w:bookmarkStart w:id="5" w:name="_Toc517873563"/>
      <w:r w:rsidRPr="00F07525">
        <w:rPr>
          <w:i w:val="0"/>
          <w:iCs w:val="0"/>
        </w:rPr>
        <w:t xml:space="preserve">2.2 </w:t>
      </w:r>
      <w:r w:rsidR="001D64D8" w:rsidRPr="00F07525">
        <w:rPr>
          <w:i w:val="0"/>
          <w:iCs w:val="0"/>
        </w:rPr>
        <w:t>Gekozen programmeertaal</w:t>
      </w:r>
      <w:bookmarkEnd w:id="5"/>
    </w:p>
    <w:p w14:paraId="5866F967" w14:textId="77777777" w:rsidR="001B4E08" w:rsidRPr="001B4E08" w:rsidRDefault="001B4E08" w:rsidP="001B4E08">
      <w:pPr>
        <w:rPr>
          <w:lang w:val="en-NL"/>
        </w:rPr>
      </w:pPr>
      <w:proofErr w:type="spellStart"/>
      <w:r w:rsidRPr="001B4E08">
        <w:rPr>
          <w:b/>
          <w:bCs/>
          <w:lang w:val="en-NL"/>
        </w:rPr>
        <w:t>Programmeertalen</w:t>
      </w:r>
      <w:proofErr w:type="spellEnd"/>
      <w:r w:rsidRPr="001B4E08">
        <w:rPr>
          <w:b/>
          <w:bCs/>
          <w:lang w:val="en-NL"/>
        </w:rPr>
        <w:t>:</w:t>
      </w:r>
    </w:p>
    <w:p w14:paraId="017AC920" w14:textId="77777777" w:rsidR="001B4E08" w:rsidRPr="001B4E08" w:rsidRDefault="001B4E08">
      <w:pPr>
        <w:numPr>
          <w:ilvl w:val="0"/>
          <w:numId w:val="4"/>
        </w:numPr>
        <w:rPr>
          <w:lang w:val="en-NL"/>
        </w:rPr>
      </w:pPr>
      <w:r w:rsidRPr="001B4E08">
        <w:rPr>
          <w:b/>
          <w:bCs/>
          <w:lang w:val="en-NL"/>
        </w:rPr>
        <w:t>JavaScript</w:t>
      </w:r>
      <w:r w:rsidRPr="001B4E08">
        <w:rPr>
          <w:lang w:val="en-NL"/>
        </w:rPr>
        <w:t xml:space="preserve"> (frontend &amp; backend) </w:t>
      </w:r>
    </w:p>
    <w:p w14:paraId="5E8288E5" w14:textId="77777777" w:rsidR="001B4E08" w:rsidRPr="001B4E08" w:rsidRDefault="001B4E08">
      <w:pPr>
        <w:numPr>
          <w:ilvl w:val="0"/>
          <w:numId w:val="4"/>
        </w:numPr>
        <w:rPr>
          <w:lang w:val="en-NL"/>
        </w:rPr>
      </w:pPr>
      <w:r w:rsidRPr="001B4E08">
        <w:rPr>
          <w:b/>
          <w:bCs/>
          <w:lang w:val="en-NL"/>
        </w:rPr>
        <w:t>HTML/CSS</w:t>
      </w:r>
      <w:r w:rsidRPr="001B4E08">
        <w:rPr>
          <w:lang w:val="en-NL"/>
        </w:rPr>
        <w:t xml:space="preserve"> (interface) </w:t>
      </w:r>
    </w:p>
    <w:p w14:paraId="50CAA2D7" w14:textId="77777777" w:rsidR="001B4E08" w:rsidRPr="001B4E08" w:rsidRDefault="001B4E08" w:rsidP="001B4E08">
      <w:pPr>
        <w:rPr>
          <w:lang w:val="en-NL"/>
        </w:rPr>
      </w:pPr>
      <w:proofErr w:type="spellStart"/>
      <w:r w:rsidRPr="001B4E08">
        <w:rPr>
          <w:b/>
          <w:bCs/>
          <w:lang w:val="en-NL"/>
        </w:rPr>
        <w:t>Waarom</w:t>
      </w:r>
      <w:proofErr w:type="spellEnd"/>
      <w:r w:rsidRPr="001B4E08">
        <w:rPr>
          <w:b/>
          <w:bCs/>
          <w:lang w:val="en-NL"/>
        </w:rPr>
        <w:t xml:space="preserve"> JavaScript?</w:t>
      </w:r>
    </w:p>
    <w:p w14:paraId="08D5FBC2" w14:textId="77777777" w:rsidR="001B4E08" w:rsidRPr="001B4E08" w:rsidRDefault="001B4E08">
      <w:pPr>
        <w:numPr>
          <w:ilvl w:val="0"/>
          <w:numId w:val="5"/>
        </w:numPr>
      </w:pPr>
      <w:r w:rsidRPr="001B4E08">
        <w:t xml:space="preserve">Kan zowel </w:t>
      </w:r>
      <w:proofErr w:type="spellStart"/>
      <w:r w:rsidRPr="001B4E08">
        <w:t>frontend</w:t>
      </w:r>
      <w:proofErr w:type="spellEnd"/>
      <w:r w:rsidRPr="001B4E08">
        <w:t xml:space="preserve"> als backend gebruikt worden </w:t>
      </w:r>
    </w:p>
    <w:p w14:paraId="1427F94D" w14:textId="77777777" w:rsidR="001B4E08" w:rsidRPr="001B4E08" w:rsidRDefault="001B4E08">
      <w:pPr>
        <w:numPr>
          <w:ilvl w:val="0"/>
          <w:numId w:val="5"/>
        </w:numPr>
        <w:rPr>
          <w:lang w:val="en-NL"/>
        </w:rPr>
      </w:pPr>
      <w:r w:rsidRPr="001B4E08">
        <w:rPr>
          <w:lang w:val="en-NL"/>
        </w:rPr>
        <w:t xml:space="preserve">Goede </w:t>
      </w:r>
      <w:proofErr w:type="spellStart"/>
      <w:r w:rsidRPr="001B4E08">
        <w:rPr>
          <w:lang w:val="en-NL"/>
        </w:rPr>
        <w:t>ondersteuning</w:t>
      </w:r>
      <w:proofErr w:type="spellEnd"/>
      <w:r w:rsidRPr="001B4E08">
        <w:rPr>
          <w:lang w:val="en-NL"/>
        </w:rPr>
        <w:t xml:space="preserve"> </w:t>
      </w:r>
      <w:proofErr w:type="spellStart"/>
      <w:r w:rsidRPr="001B4E08">
        <w:rPr>
          <w:lang w:val="en-NL"/>
        </w:rPr>
        <w:t>voor</w:t>
      </w:r>
      <w:proofErr w:type="spellEnd"/>
      <w:r w:rsidRPr="001B4E08">
        <w:rPr>
          <w:lang w:val="en-NL"/>
        </w:rPr>
        <w:t xml:space="preserve"> </w:t>
      </w:r>
      <w:proofErr w:type="spellStart"/>
      <w:r w:rsidRPr="001B4E08">
        <w:rPr>
          <w:lang w:val="en-NL"/>
        </w:rPr>
        <w:t>WebSockets</w:t>
      </w:r>
      <w:proofErr w:type="spellEnd"/>
      <w:r w:rsidRPr="001B4E08">
        <w:rPr>
          <w:lang w:val="en-NL"/>
        </w:rPr>
        <w:t xml:space="preserve"> </w:t>
      </w:r>
    </w:p>
    <w:p w14:paraId="5848F61D" w14:textId="42A27DF5" w:rsidR="003D506B" w:rsidRPr="00F07525" w:rsidRDefault="001B4E08">
      <w:pPr>
        <w:numPr>
          <w:ilvl w:val="0"/>
          <w:numId w:val="5"/>
        </w:numPr>
        <w:rPr>
          <w:lang w:val="en-NL"/>
        </w:rPr>
      </w:pPr>
      <w:r w:rsidRPr="001B4E08">
        <w:t xml:space="preserve">Veel documentatie en voorbeelden </w:t>
      </w:r>
      <w:proofErr w:type="spellStart"/>
      <w:r w:rsidRPr="001B4E08">
        <w:t>beschikbaa</w:t>
      </w:r>
      <w:proofErr w:type="spellEnd"/>
      <w:r w:rsidRPr="001B4E08">
        <w:rPr>
          <w:lang w:val="en-NL"/>
        </w:rPr>
        <w:t>r</w:t>
      </w:r>
    </w:p>
    <w:p w14:paraId="021695EC" w14:textId="77777777" w:rsidR="003D506B" w:rsidRPr="00F07525" w:rsidRDefault="003D506B" w:rsidP="003D506B"/>
    <w:p w14:paraId="617E6552" w14:textId="77777777" w:rsidR="00F07525" w:rsidRPr="00F07525" w:rsidRDefault="00F07525" w:rsidP="003D506B"/>
    <w:p w14:paraId="37823AFA" w14:textId="630FE29C" w:rsidR="003D506B" w:rsidRPr="00F07525" w:rsidRDefault="003D506B">
      <w:pPr>
        <w:pStyle w:val="Heading2"/>
        <w:numPr>
          <w:ilvl w:val="1"/>
          <w:numId w:val="8"/>
        </w:numPr>
        <w:rPr>
          <w:i w:val="0"/>
          <w:iCs w:val="0"/>
        </w:rPr>
      </w:pPr>
      <w:bookmarkStart w:id="6" w:name="_Toc517873565"/>
      <w:r w:rsidRPr="00F07525">
        <w:rPr>
          <w:i w:val="0"/>
          <w:iCs w:val="0"/>
        </w:rPr>
        <w:t xml:space="preserve">Technische uitwerking </w:t>
      </w:r>
      <w:bookmarkEnd w:id="6"/>
    </w:p>
    <w:p w14:paraId="7498537B" w14:textId="77777777" w:rsidR="003E2351" w:rsidRPr="00F07525" w:rsidRDefault="003E2351" w:rsidP="003D506B"/>
    <w:p w14:paraId="28883F45" w14:textId="77777777" w:rsidR="001B4E08" w:rsidRPr="001B4E08" w:rsidRDefault="001B4E08" w:rsidP="001B4E08">
      <w:r w:rsidRPr="001B4E08">
        <w:t>Het systeem bestaat uit 3 onderdelen:</w:t>
      </w:r>
    </w:p>
    <w:p w14:paraId="0DF010B0" w14:textId="77777777" w:rsidR="001B4E08" w:rsidRPr="001B4E08" w:rsidRDefault="001B4E08">
      <w:pPr>
        <w:numPr>
          <w:ilvl w:val="0"/>
          <w:numId w:val="6"/>
        </w:numPr>
        <w:rPr>
          <w:lang w:val="en-NL"/>
        </w:rPr>
      </w:pPr>
      <w:r w:rsidRPr="001B4E08">
        <w:rPr>
          <w:b/>
          <w:bCs/>
          <w:lang w:val="en-NL"/>
        </w:rPr>
        <w:t>Client (</w:t>
      </w:r>
      <w:proofErr w:type="spellStart"/>
      <w:r w:rsidRPr="001B4E08">
        <w:rPr>
          <w:b/>
          <w:bCs/>
          <w:lang w:val="en-NL"/>
        </w:rPr>
        <w:t>telefoon</w:t>
      </w:r>
      <w:proofErr w:type="spellEnd"/>
      <w:r w:rsidRPr="001B4E08">
        <w:rPr>
          <w:b/>
          <w:bCs/>
          <w:lang w:val="en-NL"/>
        </w:rPr>
        <w:t>)</w:t>
      </w:r>
      <w:r w:rsidRPr="001B4E08">
        <w:rPr>
          <w:lang w:val="en-NL"/>
        </w:rPr>
        <w:t xml:space="preserve"> </w:t>
      </w:r>
    </w:p>
    <w:p w14:paraId="4DBCE283" w14:textId="7C81B85D" w:rsidR="001B4E08" w:rsidRPr="001B4E08" w:rsidRDefault="001B4E08">
      <w:pPr>
        <w:numPr>
          <w:ilvl w:val="1"/>
          <w:numId w:val="6"/>
        </w:numPr>
      </w:pPr>
      <w:r w:rsidRPr="001B4E08">
        <w:t>Stuurt input</w:t>
      </w:r>
    </w:p>
    <w:p w14:paraId="624AACBB" w14:textId="77777777" w:rsidR="001B4E08" w:rsidRPr="001B4E08" w:rsidRDefault="001B4E08">
      <w:pPr>
        <w:numPr>
          <w:ilvl w:val="0"/>
          <w:numId w:val="6"/>
        </w:numPr>
        <w:rPr>
          <w:lang w:val="en-NL"/>
        </w:rPr>
      </w:pPr>
      <w:r w:rsidRPr="001B4E08">
        <w:rPr>
          <w:b/>
          <w:bCs/>
          <w:lang w:val="en-NL"/>
        </w:rPr>
        <w:t xml:space="preserve">Server (Node.js + </w:t>
      </w:r>
      <w:proofErr w:type="spellStart"/>
      <w:r w:rsidRPr="001B4E08">
        <w:rPr>
          <w:b/>
          <w:bCs/>
          <w:lang w:val="en-NL"/>
        </w:rPr>
        <w:t>WebSockets</w:t>
      </w:r>
      <w:proofErr w:type="spellEnd"/>
      <w:r w:rsidRPr="001B4E08">
        <w:rPr>
          <w:b/>
          <w:bCs/>
          <w:lang w:val="en-NL"/>
        </w:rPr>
        <w:t>)</w:t>
      </w:r>
      <w:r w:rsidRPr="001B4E08">
        <w:rPr>
          <w:lang w:val="en-NL"/>
        </w:rPr>
        <w:t xml:space="preserve"> </w:t>
      </w:r>
    </w:p>
    <w:p w14:paraId="65D16669" w14:textId="77777777" w:rsidR="001B4E08" w:rsidRPr="001B4E08" w:rsidRDefault="001B4E08">
      <w:pPr>
        <w:numPr>
          <w:ilvl w:val="1"/>
          <w:numId w:val="6"/>
        </w:numPr>
        <w:rPr>
          <w:lang w:val="en-NL"/>
        </w:rPr>
      </w:pPr>
      <w:proofErr w:type="spellStart"/>
      <w:r w:rsidRPr="001B4E08">
        <w:rPr>
          <w:lang w:val="en-NL"/>
        </w:rPr>
        <w:t>Ontvangt</w:t>
      </w:r>
      <w:proofErr w:type="spellEnd"/>
      <w:r w:rsidRPr="001B4E08">
        <w:rPr>
          <w:lang w:val="en-NL"/>
        </w:rPr>
        <w:t xml:space="preserve"> </w:t>
      </w:r>
      <w:proofErr w:type="spellStart"/>
      <w:r w:rsidRPr="001B4E08">
        <w:rPr>
          <w:lang w:val="en-NL"/>
        </w:rPr>
        <w:t>berichten</w:t>
      </w:r>
      <w:proofErr w:type="spellEnd"/>
      <w:r w:rsidRPr="001B4E08">
        <w:rPr>
          <w:lang w:val="en-NL"/>
        </w:rPr>
        <w:t xml:space="preserve"> </w:t>
      </w:r>
    </w:p>
    <w:p w14:paraId="2D52BA3D" w14:textId="77777777" w:rsidR="001B4E08" w:rsidRPr="001B4E08" w:rsidRDefault="001B4E08">
      <w:pPr>
        <w:numPr>
          <w:ilvl w:val="1"/>
          <w:numId w:val="6"/>
        </w:numPr>
      </w:pPr>
      <w:r w:rsidRPr="001B4E08">
        <w:t xml:space="preserve">Stuurt deze door naar andere clients </w:t>
      </w:r>
    </w:p>
    <w:p w14:paraId="59BF85CF" w14:textId="77777777" w:rsidR="001B4E08" w:rsidRPr="001B4E08" w:rsidRDefault="001B4E08">
      <w:pPr>
        <w:numPr>
          <w:ilvl w:val="0"/>
          <w:numId w:val="6"/>
        </w:numPr>
        <w:rPr>
          <w:lang w:val="en-NL"/>
        </w:rPr>
      </w:pPr>
      <w:r w:rsidRPr="001B4E08">
        <w:rPr>
          <w:b/>
          <w:bCs/>
          <w:lang w:val="en-NL"/>
        </w:rPr>
        <w:t>Client (</w:t>
      </w:r>
      <w:proofErr w:type="spellStart"/>
      <w:r w:rsidRPr="001B4E08">
        <w:rPr>
          <w:b/>
          <w:bCs/>
          <w:lang w:val="en-NL"/>
        </w:rPr>
        <w:t>voertuig</w:t>
      </w:r>
      <w:proofErr w:type="spellEnd"/>
      <w:r w:rsidRPr="001B4E08">
        <w:rPr>
          <w:b/>
          <w:bCs/>
          <w:lang w:val="en-NL"/>
        </w:rPr>
        <w:t xml:space="preserve"> / browser)</w:t>
      </w:r>
      <w:r w:rsidRPr="001B4E08">
        <w:rPr>
          <w:lang w:val="en-NL"/>
        </w:rPr>
        <w:t xml:space="preserve"> </w:t>
      </w:r>
    </w:p>
    <w:p w14:paraId="237D3343" w14:textId="77777777" w:rsidR="001B4E08" w:rsidRPr="001B4E08" w:rsidRDefault="001B4E08">
      <w:pPr>
        <w:numPr>
          <w:ilvl w:val="1"/>
          <w:numId w:val="6"/>
        </w:numPr>
        <w:rPr>
          <w:lang w:val="en-NL"/>
        </w:rPr>
      </w:pPr>
      <w:proofErr w:type="spellStart"/>
      <w:r w:rsidRPr="001B4E08">
        <w:rPr>
          <w:lang w:val="en-NL"/>
        </w:rPr>
        <w:t>Ontvangt</w:t>
      </w:r>
      <w:proofErr w:type="spellEnd"/>
      <w:r w:rsidRPr="001B4E08">
        <w:rPr>
          <w:lang w:val="en-NL"/>
        </w:rPr>
        <w:t xml:space="preserve"> input </w:t>
      </w:r>
    </w:p>
    <w:p w14:paraId="12C786AE" w14:textId="2CA5BA43" w:rsidR="008B60F8" w:rsidRPr="00F07525" w:rsidRDefault="001B4E08">
      <w:pPr>
        <w:numPr>
          <w:ilvl w:val="1"/>
          <w:numId w:val="6"/>
        </w:numPr>
      </w:pPr>
      <w:r w:rsidRPr="001B4E08">
        <w:t>Voert actie uit</w:t>
      </w:r>
    </w:p>
    <w:sectPr w:rsidR="008B60F8" w:rsidRPr="00F07525" w:rsidSect="00770E35">
      <w:headerReference w:type="default" r:id="rId9"/>
      <w:footerReference w:type="default" r:id="rId10"/>
      <w:headerReference w:type="first" r:id="rId11"/>
      <w:pgSz w:w="11905" w:h="16837"/>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5517D" w14:textId="77777777" w:rsidR="00240BE4" w:rsidRDefault="00240BE4">
      <w:r>
        <w:separator/>
      </w:r>
    </w:p>
  </w:endnote>
  <w:endnote w:type="continuationSeparator" w:id="0">
    <w:p w14:paraId="568D75BF" w14:textId="77777777" w:rsidR="00240BE4" w:rsidRDefault="00240B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notTrueType/>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75E26" w14:textId="77777777" w:rsidR="00770E35" w:rsidRPr="00213BF6" w:rsidRDefault="000F63E8">
    <w:pPr>
      <w:pStyle w:val="Footer"/>
      <w:rPr>
        <w:sz w:val="16"/>
        <w:szCs w:val="16"/>
      </w:rPr>
    </w:pPr>
    <w:r>
      <w:rPr>
        <w:sz w:val="16"/>
        <w:szCs w:val="16"/>
      </w:rPr>
      <w:t>T</w:t>
    </w:r>
    <w:r w:rsidR="002B4917">
      <w:rPr>
        <w:sz w:val="16"/>
        <w:szCs w:val="16"/>
      </w:rPr>
      <w:t xml:space="preserve">echnisch ontwerp - </w:t>
    </w:r>
    <w:r w:rsidR="002B4917" w:rsidRPr="006F56F7">
      <w:rPr>
        <w:color w:val="FF0000"/>
        <w:sz w:val="16"/>
        <w:szCs w:val="16"/>
      </w:rPr>
      <w:t>voor wie/welk project</w:t>
    </w:r>
    <w:r w:rsidR="00770E35" w:rsidRPr="00213BF6">
      <w:rPr>
        <w:sz w:val="16"/>
        <w:szCs w:val="16"/>
      </w:rPr>
      <w:tab/>
    </w:r>
    <w:r w:rsidR="00770E35" w:rsidRPr="00213BF6">
      <w:rPr>
        <w:sz w:val="16"/>
        <w:szCs w:val="16"/>
      </w:rPr>
      <w:tab/>
    </w:r>
    <w:r w:rsidR="00770E35" w:rsidRPr="00213BF6">
      <w:rPr>
        <w:rStyle w:val="PageNumber"/>
        <w:sz w:val="16"/>
        <w:szCs w:val="16"/>
      </w:rPr>
      <w:fldChar w:fldCharType="begin"/>
    </w:r>
    <w:r w:rsidR="00770E35" w:rsidRPr="00213BF6">
      <w:rPr>
        <w:rStyle w:val="PageNumber"/>
        <w:sz w:val="16"/>
        <w:szCs w:val="16"/>
      </w:rPr>
      <w:instrText xml:space="preserve"> PAGE </w:instrText>
    </w:r>
    <w:r w:rsidR="00770E35" w:rsidRPr="00213BF6">
      <w:rPr>
        <w:rStyle w:val="PageNumber"/>
        <w:sz w:val="16"/>
        <w:szCs w:val="16"/>
      </w:rPr>
      <w:fldChar w:fldCharType="separate"/>
    </w:r>
    <w:r w:rsidR="00727C54">
      <w:rPr>
        <w:rStyle w:val="PageNumber"/>
        <w:noProof/>
        <w:sz w:val="16"/>
        <w:szCs w:val="16"/>
      </w:rPr>
      <w:t>4</w:t>
    </w:r>
    <w:r w:rsidR="00770E35" w:rsidRPr="00213BF6">
      <w:rPr>
        <w:rStyle w:val="PageNumbe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819AD" w14:textId="77777777" w:rsidR="00240BE4" w:rsidRDefault="00240BE4">
      <w:r>
        <w:separator/>
      </w:r>
    </w:p>
  </w:footnote>
  <w:footnote w:type="continuationSeparator" w:id="0">
    <w:p w14:paraId="61022648" w14:textId="77777777" w:rsidR="00240BE4" w:rsidRDefault="00240B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8DB4D" w14:textId="77777777" w:rsidR="00724D1F" w:rsidRPr="00724D1F" w:rsidRDefault="00724D1F">
    <w:pPr>
      <w:pStyle w:val="Header"/>
      <w:rPr>
        <w:sz w:val="16"/>
        <w:szCs w:val="16"/>
      </w:rPr>
    </w:pPr>
    <w:r w:rsidRPr="00724D1F">
      <w:rPr>
        <w:sz w:val="16"/>
        <w:szCs w:val="16"/>
      </w:rPr>
      <w:t>Grafisch Lyceum Utrecht</w:t>
    </w:r>
  </w:p>
  <w:p w14:paraId="31C1E7E0" w14:textId="77777777" w:rsidR="00724D1F" w:rsidRDefault="00724D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54695" w14:textId="77777777" w:rsidR="00724D1F" w:rsidRPr="00724D1F" w:rsidRDefault="00724D1F">
    <w:pPr>
      <w:pStyle w:val="Header"/>
      <w:rPr>
        <w:sz w:val="16"/>
        <w:szCs w:val="16"/>
      </w:rPr>
    </w:pPr>
    <w:r w:rsidRPr="007B4B02">
      <w:rPr>
        <w:noProof/>
        <w:sz w:val="18"/>
        <w:szCs w:val="18"/>
        <w:lang w:eastAsia="nl-NL"/>
      </w:rPr>
      <w:drawing>
        <wp:anchor distT="0" distB="0" distL="114300" distR="114300" simplePos="0" relativeHeight="251659264" behindDoc="0" locked="1" layoutInCell="1" allowOverlap="1" wp14:anchorId="631FBDD1" wp14:editId="53C1ED44">
          <wp:simplePos x="0" y="0"/>
          <wp:positionH relativeFrom="rightMargin">
            <wp:posOffset>-1339215</wp:posOffset>
          </wp:positionH>
          <wp:positionV relativeFrom="page">
            <wp:posOffset>360680</wp:posOffset>
          </wp:positionV>
          <wp:extent cx="1339200" cy="360000"/>
          <wp:effectExtent l="0" t="0" r="0" b="2540"/>
          <wp:wrapNone/>
          <wp:docPr id="2" name="Afbeelding 2" descr="logo-g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1" descr="logo-co"/>
                  <pic:cNvPicPr>
                    <a:picLocks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39200" cy="360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307A1FBC"/>
    <w:name w:val="Outline"/>
    <w:lvl w:ilvl="0">
      <w:start w:val="1"/>
      <w:numFmt w:val="decimal"/>
      <w:pStyle w:val="Heading1"/>
      <w:lvlText w:val="%1."/>
      <w:lvlJc w:val="left"/>
      <w:pPr>
        <w:tabs>
          <w:tab w:val="num" w:pos="720"/>
        </w:tabs>
      </w:pPr>
    </w:lvl>
    <w:lvl w:ilvl="1">
      <w:start w:val="1"/>
      <w:numFmt w:val="decimal"/>
      <w:pStyle w:val="Heading2"/>
      <w:lvlText w:val="%1.%2."/>
      <w:lvlJc w:val="left"/>
      <w:pPr>
        <w:tabs>
          <w:tab w:val="num" w:pos="4414"/>
        </w:tabs>
      </w:pPr>
    </w:lvl>
    <w:lvl w:ilvl="2">
      <w:start w:val="1"/>
      <w:numFmt w:val="decimal"/>
      <w:pStyle w:val="Heading3"/>
      <w:lvlText w:val="%1.%2.%3."/>
      <w:lvlJc w:val="left"/>
      <w:pPr>
        <w:tabs>
          <w:tab w:val="num" w:pos="1584"/>
        </w:tabs>
      </w:pPr>
    </w:lvl>
    <w:lvl w:ilvl="3">
      <w:start w:val="1"/>
      <w:numFmt w:val="decimal"/>
      <w:lvlText w:val="%1.%2.%3.%4."/>
      <w:lvlJc w:val="left"/>
      <w:pPr>
        <w:tabs>
          <w:tab w:val="num" w:pos="2088"/>
        </w:tabs>
      </w:pPr>
    </w:lvl>
    <w:lvl w:ilvl="4">
      <w:start w:val="1"/>
      <w:numFmt w:val="decimal"/>
      <w:lvlText w:val="%1.%2.%3.%4.%5."/>
      <w:lvlJc w:val="left"/>
      <w:pPr>
        <w:tabs>
          <w:tab w:val="num" w:pos="2592"/>
        </w:tabs>
      </w:pPr>
    </w:lvl>
    <w:lvl w:ilvl="5">
      <w:start w:val="1"/>
      <w:numFmt w:val="decimal"/>
      <w:lvlText w:val="%1.%2.%3.%4.%5.%6."/>
      <w:lvlJc w:val="left"/>
      <w:pPr>
        <w:tabs>
          <w:tab w:val="num" w:pos="3096"/>
        </w:tabs>
      </w:pPr>
    </w:lvl>
    <w:lvl w:ilvl="6">
      <w:start w:val="1"/>
      <w:numFmt w:val="decimal"/>
      <w:lvlText w:val="%1.%2.%3.%4.%5.%6.%7."/>
      <w:lvlJc w:val="left"/>
      <w:pPr>
        <w:tabs>
          <w:tab w:val="num" w:pos="3600"/>
        </w:tabs>
      </w:pPr>
    </w:lvl>
    <w:lvl w:ilvl="7">
      <w:start w:val="1"/>
      <w:numFmt w:val="decimal"/>
      <w:lvlText w:val="%1.%2.%3.%4.%5.%6.%7.%8."/>
      <w:lvlJc w:val="left"/>
      <w:pPr>
        <w:tabs>
          <w:tab w:val="num" w:pos="4104"/>
        </w:tabs>
      </w:pPr>
    </w:lvl>
    <w:lvl w:ilvl="8">
      <w:start w:val="1"/>
      <w:numFmt w:val="decimal"/>
      <w:lvlText w:val="%1.%2.%3.%4.%5.%6.%7.%8.%9."/>
      <w:lvlJc w:val="left"/>
      <w:pPr>
        <w:tabs>
          <w:tab w:val="num" w:pos="4680"/>
        </w:tabs>
      </w:pPr>
    </w:lvl>
  </w:abstractNum>
  <w:abstractNum w:abstractNumId="1" w15:restartNumberingAfterBreak="0">
    <w:nsid w:val="00000002"/>
    <w:multiLevelType w:val="singleLevel"/>
    <w:tmpl w:val="00000002"/>
    <w:name w:val="WW8Num1"/>
    <w:lvl w:ilvl="0">
      <w:start w:val="2"/>
      <w:numFmt w:val="bullet"/>
      <w:lvlText w:val="-"/>
      <w:lvlJc w:val="left"/>
      <w:pPr>
        <w:tabs>
          <w:tab w:val="num" w:pos="720"/>
        </w:tabs>
      </w:pPr>
      <w:rPr>
        <w:rFonts w:ascii="Trebuchet MS" w:hAnsi="Trebuchet MS" w:cs="Times New Roman"/>
      </w:rPr>
    </w:lvl>
  </w:abstractNum>
  <w:abstractNum w:abstractNumId="2" w15:restartNumberingAfterBreak="0">
    <w:nsid w:val="00000003"/>
    <w:multiLevelType w:val="multilevel"/>
    <w:tmpl w:val="00000003"/>
    <w:name w:val="WW8Num2"/>
    <w:lvl w:ilvl="0">
      <w:start w:val="2"/>
      <w:numFmt w:val="bullet"/>
      <w:lvlText w:val="-"/>
      <w:lvlJc w:val="left"/>
      <w:pPr>
        <w:tabs>
          <w:tab w:val="num" w:pos="720"/>
        </w:tabs>
      </w:pPr>
      <w:rPr>
        <w:rFonts w:ascii="Trebuchet MS" w:hAnsi="Trebuchet MS" w:cs="Times New Roman"/>
      </w:rPr>
    </w:lvl>
    <w:lvl w:ilvl="1">
      <w:start w:val="1"/>
      <w:numFmt w:val="bullet"/>
      <w:lvlText w:val="o"/>
      <w:lvlJc w:val="left"/>
      <w:pPr>
        <w:tabs>
          <w:tab w:val="num" w:pos="1440"/>
        </w:tabs>
      </w:pPr>
      <w:rPr>
        <w:rFonts w:ascii="Courier New" w:hAnsi="Courier New" w:cs="Courier New"/>
      </w:rPr>
    </w:lvl>
    <w:lvl w:ilvl="2">
      <w:start w:val="1"/>
      <w:numFmt w:val="bullet"/>
      <w:lvlText w:val=""/>
      <w:lvlJc w:val="left"/>
      <w:pPr>
        <w:tabs>
          <w:tab w:val="num" w:pos="2160"/>
        </w:tabs>
      </w:pPr>
      <w:rPr>
        <w:rFonts w:ascii="Wingdings" w:hAnsi="Wingdings"/>
      </w:rPr>
    </w:lvl>
    <w:lvl w:ilvl="3">
      <w:start w:val="1"/>
      <w:numFmt w:val="bullet"/>
      <w:lvlText w:val=""/>
      <w:lvlJc w:val="left"/>
      <w:pPr>
        <w:tabs>
          <w:tab w:val="num" w:pos="2880"/>
        </w:tabs>
      </w:pPr>
      <w:rPr>
        <w:rFonts w:ascii="Symbol" w:hAnsi="Symbol"/>
      </w:rPr>
    </w:lvl>
    <w:lvl w:ilvl="4">
      <w:start w:val="1"/>
      <w:numFmt w:val="bullet"/>
      <w:lvlText w:val="o"/>
      <w:lvlJc w:val="left"/>
      <w:pPr>
        <w:tabs>
          <w:tab w:val="num" w:pos="3600"/>
        </w:tabs>
      </w:pPr>
      <w:rPr>
        <w:rFonts w:ascii="Courier New" w:hAnsi="Courier New" w:cs="Courier New"/>
      </w:rPr>
    </w:lvl>
    <w:lvl w:ilvl="5">
      <w:start w:val="1"/>
      <w:numFmt w:val="bullet"/>
      <w:lvlText w:val=""/>
      <w:lvlJc w:val="left"/>
      <w:pPr>
        <w:tabs>
          <w:tab w:val="num" w:pos="4320"/>
        </w:tabs>
      </w:pPr>
      <w:rPr>
        <w:rFonts w:ascii="Wingdings" w:hAnsi="Wingdings"/>
      </w:rPr>
    </w:lvl>
    <w:lvl w:ilvl="6">
      <w:start w:val="1"/>
      <w:numFmt w:val="bullet"/>
      <w:lvlText w:val=""/>
      <w:lvlJc w:val="left"/>
      <w:pPr>
        <w:tabs>
          <w:tab w:val="num" w:pos="5040"/>
        </w:tabs>
      </w:pPr>
      <w:rPr>
        <w:rFonts w:ascii="Symbol" w:hAnsi="Symbol"/>
      </w:rPr>
    </w:lvl>
    <w:lvl w:ilvl="7">
      <w:start w:val="1"/>
      <w:numFmt w:val="bullet"/>
      <w:lvlText w:val="o"/>
      <w:lvlJc w:val="left"/>
      <w:pPr>
        <w:tabs>
          <w:tab w:val="num" w:pos="5760"/>
        </w:tabs>
      </w:pPr>
      <w:rPr>
        <w:rFonts w:ascii="Courier New" w:hAnsi="Courier New" w:cs="Courier New"/>
      </w:rPr>
    </w:lvl>
    <w:lvl w:ilvl="8">
      <w:start w:val="1"/>
      <w:numFmt w:val="bullet"/>
      <w:lvlText w:val=""/>
      <w:lvlJc w:val="left"/>
      <w:pPr>
        <w:tabs>
          <w:tab w:val="num" w:pos="6480"/>
        </w:tabs>
      </w:pPr>
      <w:rPr>
        <w:rFonts w:ascii="Wingdings" w:hAnsi="Wingdings"/>
      </w:rPr>
    </w:lvl>
  </w:abstractNum>
  <w:abstractNum w:abstractNumId="3" w15:restartNumberingAfterBreak="0">
    <w:nsid w:val="00000004"/>
    <w:multiLevelType w:val="singleLevel"/>
    <w:tmpl w:val="00000004"/>
    <w:name w:val="WW8Num12"/>
    <w:lvl w:ilvl="0">
      <w:start w:val="1"/>
      <w:numFmt w:val="lowerLetter"/>
      <w:lvlText w:val="%1."/>
      <w:lvlJc w:val="left"/>
      <w:pPr>
        <w:tabs>
          <w:tab w:val="num" w:pos="720"/>
        </w:tabs>
      </w:pPr>
    </w:lvl>
  </w:abstractNum>
  <w:abstractNum w:abstractNumId="4" w15:restartNumberingAfterBreak="0">
    <w:nsid w:val="00000005"/>
    <w:multiLevelType w:val="singleLevel"/>
    <w:tmpl w:val="00000005"/>
    <w:name w:val="WW8Num15"/>
    <w:lvl w:ilvl="0">
      <w:start w:val="1"/>
      <w:numFmt w:val="bullet"/>
      <w:lvlText w:val=""/>
      <w:lvlJc w:val="left"/>
      <w:pPr>
        <w:tabs>
          <w:tab w:val="num" w:pos="720"/>
        </w:tabs>
      </w:pPr>
      <w:rPr>
        <w:rFonts w:ascii="Symbol" w:hAnsi="Symbol"/>
      </w:rPr>
    </w:lvl>
  </w:abstractNum>
  <w:abstractNum w:abstractNumId="5" w15:restartNumberingAfterBreak="0">
    <w:nsid w:val="35484C2D"/>
    <w:multiLevelType w:val="multilevel"/>
    <w:tmpl w:val="2DD6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9A3777"/>
    <w:multiLevelType w:val="multilevel"/>
    <w:tmpl w:val="336C0B2A"/>
    <w:lvl w:ilvl="0">
      <w:start w:val="2"/>
      <w:numFmt w:val="decimal"/>
      <w:lvlText w:val="%1"/>
      <w:lvlJc w:val="left"/>
      <w:pPr>
        <w:ind w:left="384" w:hanging="384"/>
      </w:pPr>
      <w:rPr>
        <w:rFonts w:hint="default"/>
      </w:rPr>
    </w:lvl>
    <w:lvl w:ilvl="1">
      <w:start w:val="3"/>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4A072991"/>
    <w:multiLevelType w:val="multilevel"/>
    <w:tmpl w:val="A1C696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5701F9"/>
    <w:multiLevelType w:val="multilevel"/>
    <w:tmpl w:val="943A096A"/>
    <w:lvl w:ilvl="0">
      <w:start w:val="2"/>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6031708B"/>
    <w:multiLevelType w:val="multilevel"/>
    <w:tmpl w:val="9354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0E0174"/>
    <w:multiLevelType w:val="multilevel"/>
    <w:tmpl w:val="F498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9A54BF"/>
    <w:multiLevelType w:val="multilevel"/>
    <w:tmpl w:val="C508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5479264">
    <w:abstractNumId w:val="0"/>
  </w:num>
  <w:num w:numId="2" w16cid:durableId="165829161">
    <w:abstractNumId w:val="10"/>
  </w:num>
  <w:num w:numId="3" w16cid:durableId="1010596131">
    <w:abstractNumId w:val="5"/>
  </w:num>
  <w:num w:numId="4" w16cid:durableId="1766724814">
    <w:abstractNumId w:val="9"/>
  </w:num>
  <w:num w:numId="5" w16cid:durableId="1316758229">
    <w:abstractNumId w:val="11"/>
  </w:num>
  <w:num w:numId="6" w16cid:durableId="1258519739">
    <w:abstractNumId w:val="7"/>
  </w:num>
  <w:num w:numId="7" w16cid:durableId="1418287511">
    <w:abstractNumId w:val="8"/>
  </w:num>
  <w:num w:numId="8" w16cid:durableId="1391422026">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0E35"/>
    <w:rsid w:val="00017D45"/>
    <w:rsid w:val="00076777"/>
    <w:rsid w:val="000B12CC"/>
    <w:rsid w:val="000C4967"/>
    <w:rsid w:val="000D2506"/>
    <w:rsid w:val="000D3C08"/>
    <w:rsid w:val="000F63E8"/>
    <w:rsid w:val="00116778"/>
    <w:rsid w:val="0015515B"/>
    <w:rsid w:val="001B4E08"/>
    <w:rsid w:val="001C7A3E"/>
    <w:rsid w:val="001D64D8"/>
    <w:rsid w:val="002009C2"/>
    <w:rsid w:val="00213BF6"/>
    <w:rsid w:val="00226A34"/>
    <w:rsid w:val="00240BE4"/>
    <w:rsid w:val="00286F35"/>
    <w:rsid w:val="002B4917"/>
    <w:rsid w:val="003C0B80"/>
    <w:rsid w:val="003D34CF"/>
    <w:rsid w:val="003D506B"/>
    <w:rsid w:val="003E2351"/>
    <w:rsid w:val="003E4246"/>
    <w:rsid w:val="00416E69"/>
    <w:rsid w:val="00440DE4"/>
    <w:rsid w:val="00442A61"/>
    <w:rsid w:val="004662B0"/>
    <w:rsid w:val="00496A9A"/>
    <w:rsid w:val="004C0202"/>
    <w:rsid w:val="004D535E"/>
    <w:rsid w:val="0057132B"/>
    <w:rsid w:val="00581347"/>
    <w:rsid w:val="005901D0"/>
    <w:rsid w:val="005D7150"/>
    <w:rsid w:val="005E1BE6"/>
    <w:rsid w:val="005F12EA"/>
    <w:rsid w:val="006C0609"/>
    <w:rsid w:val="00724D1F"/>
    <w:rsid w:val="00727C54"/>
    <w:rsid w:val="00753BB8"/>
    <w:rsid w:val="00770E35"/>
    <w:rsid w:val="00784F18"/>
    <w:rsid w:val="007A6BD4"/>
    <w:rsid w:val="007C2C56"/>
    <w:rsid w:val="007D403D"/>
    <w:rsid w:val="00854691"/>
    <w:rsid w:val="00867BD5"/>
    <w:rsid w:val="008B60F8"/>
    <w:rsid w:val="009376D7"/>
    <w:rsid w:val="009A5354"/>
    <w:rsid w:val="00A67B55"/>
    <w:rsid w:val="00AB041B"/>
    <w:rsid w:val="00B332BB"/>
    <w:rsid w:val="00BD1CFF"/>
    <w:rsid w:val="00BE0DE2"/>
    <w:rsid w:val="00C80159"/>
    <w:rsid w:val="00CA4963"/>
    <w:rsid w:val="00CD4531"/>
    <w:rsid w:val="00CE35B2"/>
    <w:rsid w:val="00D02251"/>
    <w:rsid w:val="00D41E73"/>
    <w:rsid w:val="00D459CF"/>
    <w:rsid w:val="00D502C3"/>
    <w:rsid w:val="00D56927"/>
    <w:rsid w:val="00D75988"/>
    <w:rsid w:val="00D86ECF"/>
    <w:rsid w:val="00DE6700"/>
    <w:rsid w:val="00E76BAB"/>
    <w:rsid w:val="00EA3189"/>
    <w:rsid w:val="00F07525"/>
    <w:rsid w:val="00F74F7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25C53C"/>
  <w15:chartTrackingRefBased/>
  <w15:docId w15:val="{C4653E07-CBEF-4C3C-B00C-EF153C024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caption" w:qFormat="1"/>
    <w:lsdException w:name="Title" w:qFormat="1"/>
    <w:lsdException w:name="Subtitle" w:qFormat="1"/>
    <w:lsdException w:name="Hyperlink" w:uiPriority="99"/>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96A9A"/>
    <w:pPr>
      <w:suppressAutoHyphens/>
    </w:pPr>
    <w:rPr>
      <w:rFonts w:asciiTheme="minorHAnsi" w:hAnsiTheme="minorHAnsi"/>
      <w:sz w:val="22"/>
      <w:szCs w:val="24"/>
      <w:lang w:eastAsia="ar-SA"/>
    </w:rPr>
  </w:style>
  <w:style w:type="paragraph" w:styleId="Heading1">
    <w:name w:val="heading 1"/>
    <w:basedOn w:val="Normal"/>
    <w:next w:val="Normal"/>
    <w:qFormat/>
    <w:rsid w:val="00213BF6"/>
    <w:pPr>
      <w:keepNext/>
      <w:numPr>
        <w:numId w:val="1"/>
      </w:numPr>
      <w:spacing w:before="240" w:after="60"/>
      <w:ind w:left="357" w:hanging="357"/>
      <w:outlineLvl w:val="0"/>
    </w:pPr>
    <w:rPr>
      <w:rFonts w:asciiTheme="majorHAnsi" w:hAnsiTheme="majorHAnsi" w:cs="Arial"/>
      <w:b/>
      <w:bCs/>
      <w:kern w:val="1"/>
      <w:sz w:val="32"/>
      <w:szCs w:val="32"/>
    </w:rPr>
  </w:style>
  <w:style w:type="paragraph" w:styleId="Heading2">
    <w:name w:val="heading 2"/>
    <w:basedOn w:val="Normal"/>
    <w:next w:val="Normal"/>
    <w:qFormat/>
    <w:rsid w:val="007A6BD4"/>
    <w:pPr>
      <w:keepNext/>
      <w:numPr>
        <w:ilvl w:val="1"/>
        <w:numId w:val="1"/>
      </w:numPr>
      <w:tabs>
        <w:tab w:val="clear" w:pos="4414"/>
        <w:tab w:val="num" w:pos="1152"/>
      </w:tabs>
      <w:spacing w:before="240" w:after="60"/>
      <w:outlineLvl w:val="1"/>
    </w:pPr>
    <w:rPr>
      <w:rFonts w:asciiTheme="majorHAnsi" w:hAnsiTheme="majorHAnsi" w:cs="Arial"/>
      <w:b/>
      <w:bCs/>
      <w:i/>
      <w:iCs/>
      <w:sz w:val="28"/>
      <w:szCs w:val="28"/>
    </w:rPr>
  </w:style>
  <w:style w:type="paragraph" w:styleId="Heading3">
    <w:name w:val="heading 3"/>
    <w:basedOn w:val="Normal"/>
    <w:next w:val="Normal"/>
    <w:qFormat/>
    <w:rsid w:val="007A6BD4"/>
    <w:pPr>
      <w:keepNext/>
      <w:numPr>
        <w:ilvl w:val="2"/>
        <w:numId w:val="1"/>
      </w:numPr>
      <w:spacing w:before="240" w:after="60"/>
      <w:outlineLvl w:val="2"/>
    </w:pPr>
    <w:rPr>
      <w:rFonts w:asciiTheme="majorHAnsi" w:hAnsiTheme="majorHAnsi" w:cs="Arial"/>
      <w:b/>
      <w:bCs/>
      <w:sz w:val="24"/>
      <w:szCs w:val="26"/>
    </w:rPr>
  </w:style>
  <w:style w:type="paragraph" w:styleId="Heading4">
    <w:name w:val="heading 4"/>
    <w:basedOn w:val="Normal"/>
    <w:next w:val="Normal"/>
    <w:qFormat/>
    <w:pPr>
      <w:keepNext/>
      <w:spacing w:before="240" w:after="60"/>
      <w:outlineLvl w:val="3"/>
    </w:pPr>
    <w:rPr>
      <w:rFonts w:ascii="Times New Roman" w:hAnsi="Times New Roman"/>
      <w:b/>
      <w:bCs/>
      <w:sz w:val="28"/>
      <w:szCs w:val="28"/>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spacing w:before="240" w:after="60"/>
      <w:outlineLvl w:val="5"/>
    </w:pPr>
    <w:rPr>
      <w:rFonts w:ascii="Times New Roman" w:hAnsi="Times New Roman"/>
      <w:b/>
      <w:bCs/>
      <w:szCs w:val="22"/>
    </w:rPr>
  </w:style>
  <w:style w:type="paragraph" w:styleId="Heading7">
    <w:name w:val="heading 7"/>
    <w:basedOn w:val="Normal"/>
    <w:next w:val="Normal"/>
    <w:qFormat/>
    <w:pPr>
      <w:spacing w:before="240" w:after="60"/>
      <w:outlineLvl w:val="6"/>
    </w:pPr>
    <w:rPr>
      <w:rFonts w:ascii="Times New Roman" w:hAnsi="Times New Roman"/>
      <w:sz w:val="24"/>
    </w:rPr>
  </w:style>
  <w:style w:type="paragraph" w:styleId="Heading8">
    <w:name w:val="heading 8"/>
    <w:basedOn w:val="Normal"/>
    <w:next w:val="Normal"/>
    <w:qFormat/>
    <w:pPr>
      <w:spacing w:before="240" w:after="60"/>
      <w:outlineLvl w:val="7"/>
    </w:pPr>
    <w:rPr>
      <w:rFonts w:ascii="Times New Roman" w:hAnsi="Times New Roman"/>
      <w:i/>
      <w:iCs/>
      <w:sz w:val="24"/>
    </w:rPr>
  </w:style>
  <w:style w:type="paragraph" w:styleId="Heading9">
    <w:name w:val="heading 9"/>
    <w:basedOn w:val="Normal"/>
    <w:next w:val="Normal"/>
    <w:qFormat/>
    <w:p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oetnoottekens">
    <w:name w:val="Voetnoottekens"/>
    <w:basedOn w:val="DefaultParagraphFont"/>
    <w:rPr>
      <w:vertAlign w:val="superscript"/>
    </w:rPr>
  </w:style>
  <w:style w:type="character" w:styleId="Hyperlink">
    <w:name w:val="Hyperlink"/>
    <w:basedOn w:val="DefaultParagraphFont"/>
    <w:uiPriority w:val="99"/>
    <w:rPr>
      <w:color w:val="0000FF"/>
      <w:u w:val="single"/>
    </w:rPr>
  </w:style>
  <w:style w:type="character" w:styleId="FollowedHyperlink">
    <w:name w:val="FollowedHyperlink"/>
    <w:basedOn w:val="DefaultParagraphFont"/>
    <w:rPr>
      <w:color w:val="800080"/>
      <w:u w:val="single"/>
    </w:rPr>
  </w:style>
  <w:style w:type="character" w:styleId="FootnoteReference">
    <w:name w:val="footnote reference"/>
    <w:semiHidden/>
    <w:rPr>
      <w:vertAlign w:val="superscript"/>
    </w:rPr>
  </w:style>
  <w:style w:type="character" w:styleId="EndnoteReference">
    <w:name w:val="endnote reference"/>
    <w:semiHidden/>
    <w:rPr>
      <w:vertAlign w:val="superscript"/>
    </w:rPr>
  </w:style>
  <w:style w:type="character" w:customStyle="1" w:styleId="Eindnoottekens">
    <w:name w:val="Eindnoottekens"/>
  </w:style>
  <w:style w:type="paragraph" w:customStyle="1" w:styleId="Kop">
    <w:name w:val="Kop"/>
    <w:basedOn w:val="Normal"/>
    <w:next w:val="Normal"/>
    <w:rsid w:val="009A5354"/>
    <w:pPr>
      <w:spacing w:after="120"/>
    </w:pPr>
    <w:rPr>
      <w:rFonts w:eastAsia="Lucida Sans Unicode" w:cs="Tahoma"/>
      <w:b/>
      <w:sz w:val="32"/>
      <w:szCs w:val="28"/>
    </w:rPr>
  </w:style>
  <w:style w:type="paragraph" w:styleId="BodyText">
    <w:name w:val="Body Text"/>
    <w:basedOn w:val="Normal"/>
    <w:pPr>
      <w:spacing w:after="120"/>
    </w:pPr>
  </w:style>
  <w:style w:type="paragraph" w:styleId="List">
    <w:name w:val="List"/>
    <w:basedOn w:val="BodyText"/>
    <w:rPr>
      <w:rFonts w:cs="Tahoma"/>
    </w:rPr>
  </w:style>
  <w:style w:type="paragraph" w:styleId="Caption">
    <w:name w:val="caption"/>
    <w:basedOn w:val="Normal"/>
    <w:qFormat/>
    <w:rsid w:val="00CA4963"/>
    <w:pPr>
      <w:suppressLineNumbers/>
      <w:spacing w:before="120" w:after="120"/>
    </w:pPr>
    <w:rPr>
      <w:rFonts w:cs="Tahoma"/>
      <w:i/>
      <w:iCs/>
      <w:sz w:val="20"/>
    </w:rPr>
  </w:style>
  <w:style w:type="paragraph" w:customStyle="1" w:styleId="Index">
    <w:name w:val="Index"/>
    <w:basedOn w:val="Normal"/>
    <w:pPr>
      <w:suppressLineNumbers/>
    </w:pPr>
    <w:rPr>
      <w:rFonts w:cs="Tahoma"/>
    </w:rPr>
  </w:style>
  <w:style w:type="paragraph" w:styleId="FootnoteText">
    <w:name w:val="footnote text"/>
    <w:basedOn w:val="Normal"/>
    <w:semiHidden/>
    <w:rPr>
      <w:rFonts w:ascii="Arial" w:hAnsi="Arial"/>
      <w:sz w:val="20"/>
      <w:szCs w:val="20"/>
    </w:rPr>
  </w:style>
  <w:style w:type="paragraph" w:customStyle="1" w:styleId="Koptitel">
    <w:name w:val="Koptitel"/>
    <w:basedOn w:val="Normal"/>
    <w:next w:val="Onderkoptitel"/>
    <w:rsid w:val="007A6BD4"/>
    <w:pPr>
      <w:spacing w:before="1200" w:after="60"/>
      <w:jc w:val="center"/>
    </w:pPr>
    <w:rPr>
      <w:rFonts w:asciiTheme="majorHAnsi" w:hAnsiTheme="majorHAnsi"/>
      <w:b/>
      <w:sz w:val="48"/>
    </w:rPr>
  </w:style>
  <w:style w:type="paragraph" w:customStyle="1" w:styleId="Onderkoptitel">
    <w:name w:val="Onderkoptitel"/>
    <w:basedOn w:val="Koptitel"/>
    <w:next w:val="Normal"/>
    <w:rsid w:val="007A6BD4"/>
    <w:pPr>
      <w:spacing w:before="360" w:after="240"/>
    </w:pPr>
    <w:rPr>
      <w:sz w:val="32"/>
    </w:rPr>
  </w:style>
  <w:style w:type="paragraph" w:customStyle="1" w:styleId="Inhoudtabel">
    <w:name w:val="Inhoud tabel"/>
    <w:basedOn w:val="Normal"/>
    <w:pPr>
      <w:suppressLineNumbers/>
    </w:pPr>
  </w:style>
  <w:style w:type="paragraph" w:customStyle="1" w:styleId="Tabelkop">
    <w:name w:val="Tabelkop"/>
    <w:basedOn w:val="Inhoudtabel"/>
    <w:pPr>
      <w:jc w:val="center"/>
    </w:pPr>
    <w:rPr>
      <w:b/>
      <w:bCs/>
    </w:rPr>
  </w:style>
  <w:style w:type="character" w:styleId="CommentReference">
    <w:name w:val="annotation reference"/>
    <w:basedOn w:val="DefaultParagraphFont"/>
    <w:semiHidden/>
    <w:rPr>
      <w:sz w:val="16"/>
      <w:szCs w:val="16"/>
    </w:rPr>
  </w:style>
  <w:style w:type="paragraph" w:styleId="CommentText">
    <w:name w:val="annotation text"/>
    <w:basedOn w:val="Normal"/>
    <w:semiHidden/>
    <w:rPr>
      <w:sz w:val="20"/>
      <w:szCs w:val="20"/>
    </w:rPr>
  </w:style>
  <w:style w:type="paragraph" w:styleId="NormalWeb">
    <w:name w:val="Normal (Web)"/>
    <w:basedOn w:val="Normal"/>
    <w:pPr>
      <w:suppressAutoHyphens w:val="0"/>
      <w:spacing w:before="100" w:beforeAutospacing="1" w:after="119"/>
    </w:pPr>
    <w:rPr>
      <w:rFonts w:ascii="Arial Unicode MS" w:hAnsi="Arial Unicode MS"/>
      <w:sz w:val="24"/>
      <w:lang w:eastAsia="nl-NL"/>
    </w:rPr>
  </w:style>
  <w:style w:type="paragraph" w:styleId="TOC1">
    <w:name w:val="toc 1"/>
    <w:basedOn w:val="Normal"/>
    <w:next w:val="Normal"/>
    <w:autoRedefine/>
    <w:uiPriority w:val="39"/>
    <w:rsid w:val="007A6BD4"/>
    <w:pPr>
      <w:tabs>
        <w:tab w:val="left" w:pos="440"/>
        <w:tab w:val="right" w:leader="dot" w:pos="9061"/>
      </w:tabs>
    </w:pPr>
  </w:style>
  <w:style w:type="paragraph" w:styleId="TOC2">
    <w:name w:val="toc 2"/>
    <w:basedOn w:val="Normal"/>
    <w:next w:val="Normal"/>
    <w:autoRedefine/>
    <w:uiPriority w:val="39"/>
    <w:rsid w:val="009376D7"/>
  </w:style>
  <w:style w:type="paragraph" w:styleId="TOC3">
    <w:name w:val="toc 3"/>
    <w:basedOn w:val="Normal"/>
    <w:next w:val="Normal"/>
    <w:autoRedefine/>
    <w:uiPriority w:val="39"/>
    <w:rsid w:val="009376D7"/>
  </w:style>
  <w:style w:type="paragraph" w:styleId="TOC4">
    <w:name w:val="toc 4"/>
    <w:basedOn w:val="Normal"/>
    <w:next w:val="Normal"/>
    <w:autoRedefine/>
    <w:semiHidden/>
    <w:pPr>
      <w:ind w:left="660"/>
    </w:pPr>
  </w:style>
  <w:style w:type="paragraph" w:styleId="TOC5">
    <w:name w:val="toc 5"/>
    <w:basedOn w:val="Normal"/>
    <w:next w:val="Normal"/>
    <w:autoRedefine/>
    <w:semiHidden/>
    <w:pPr>
      <w:ind w:left="880"/>
    </w:pPr>
  </w:style>
  <w:style w:type="paragraph" w:styleId="TOC6">
    <w:name w:val="toc 6"/>
    <w:basedOn w:val="Normal"/>
    <w:next w:val="Normal"/>
    <w:autoRedefine/>
    <w:semiHidden/>
    <w:pPr>
      <w:ind w:left="1100"/>
    </w:pPr>
  </w:style>
  <w:style w:type="paragraph" w:styleId="TOC7">
    <w:name w:val="toc 7"/>
    <w:basedOn w:val="Normal"/>
    <w:next w:val="Normal"/>
    <w:autoRedefine/>
    <w:semiHidden/>
    <w:pPr>
      <w:ind w:left="1320"/>
    </w:pPr>
  </w:style>
  <w:style w:type="paragraph" w:styleId="TOC8">
    <w:name w:val="toc 8"/>
    <w:basedOn w:val="Normal"/>
    <w:next w:val="Normal"/>
    <w:autoRedefine/>
    <w:semiHidden/>
    <w:pPr>
      <w:ind w:left="1540"/>
    </w:pPr>
  </w:style>
  <w:style w:type="paragraph" w:styleId="TOC9">
    <w:name w:val="toc 9"/>
    <w:basedOn w:val="Normal"/>
    <w:next w:val="Normal"/>
    <w:autoRedefine/>
    <w:semiHidden/>
    <w:pPr>
      <w:ind w:left="1760"/>
    </w:pPr>
  </w:style>
  <w:style w:type="paragraph" w:styleId="Header">
    <w:name w:val="header"/>
    <w:basedOn w:val="Normal"/>
    <w:link w:val="HeaderChar"/>
    <w:uiPriority w:val="99"/>
    <w:rsid w:val="00770E35"/>
    <w:pPr>
      <w:tabs>
        <w:tab w:val="center" w:pos="4536"/>
        <w:tab w:val="right" w:pos="9072"/>
      </w:tabs>
    </w:pPr>
  </w:style>
  <w:style w:type="paragraph" w:styleId="Footer">
    <w:name w:val="footer"/>
    <w:basedOn w:val="Normal"/>
    <w:rsid w:val="00770E35"/>
    <w:pPr>
      <w:tabs>
        <w:tab w:val="center" w:pos="4536"/>
        <w:tab w:val="right" w:pos="9072"/>
      </w:tabs>
    </w:pPr>
  </w:style>
  <w:style w:type="character" w:styleId="PageNumber">
    <w:name w:val="page number"/>
    <w:basedOn w:val="DefaultParagraphFont"/>
    <w:rsid w:val="00770E35"/>
  </w:style>
  <w:style w:type="paragraph" w:styleId="TOCHeading">
    <w:name w:val="TOC Heading"/>
    <w:basedOn w:val="Heading1"/>
    <w:next w:val="Normal"/>
    <w:uiPriority w:val="39"/>
    <w:unhideWhenUsed/>
    <w:qFormat/>
    <w:rsid w:val="005E1BE6"/>
    <w:pPr>
      <w:keepLines/>
      <w:numPr>
        <w:numId w:val="0"/>
      </w:numPr>
      <w:suppressAutoHyphens w:val="0"/>
      <w:spacing w:after="0" w:line="259" w:lineRule="auto"/>
      <w:outlineLvl w:val="9"/>
    </w:pPr>
    <w:rPr>
      <w:rFonts w:eastAsiaTheme="majorEastAsia" w:cstheme="majorBidi"/>
      <w:b w:val="0"/>
      <w:bCs w:val="0"/>
      <w:color w:val="2E74B5" w:themeColor="accent1" w:themeShade="BF"/>
      <w:kern w:val="0"/>
      <w:lang w:eastAsia="nl-NL"/>
    </w:rPr>
  </w:style>
  <w:style w:type="character" w:customStyle="1" w:styleId="HeaderChar">
    <w:name w:val="Header Char"/>
    <w:basedOn w:val="DefaultParagraphFont"/>
    <w:link w:val="Header"/>
    <w:uiPriority w:val="99"/>
    <w:rsid w:val="00724D1F"/>
    <w:rPr>
      <w:rFonts w:ascii="Trebuchet MS" w:hAnsi="Trebuchet MS"/>
      <w:sz w:val="22"/>
      <w:szCs w:val="24"/>
      <w:lang w:eastAsia="ar-SA"/>
    </w:rPr>
  </w:style>
  <w:style w:type="table" w:styleId="TableGrid">
    <w:name w:val="Table Grid"/>
    <w:basedOn w:val="TableNormal"/>
    <w:rsid w:val="00CA49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B4E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CA69C-DFD8-4A94-A8BF-76BB076960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365</Words>
  <Characters>2085</Characters>
  <Application>Microsoft Office Word</Application>
  <DocSecurity>0</DocSecurity>
  <Lines>17</Lines>
  <Paragraphs>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07 Technisch ontwerp - format</vt:lpstr>
      <vt:lpstr>07 Technisch ontwerp - format</vt:lpstr>
    </vt:vector>
  </TitlesOfParts>
  <Company>Helder &amp; Wijzer</Company>
  <LinksUpToDate>false</LinksUpToDate>
  <CharactersWithSpaces>2446</CharactersWithSpaces>
  <SharedDoc>false</SharedDoc>
  <HLinks>
    <vt:vector size="168" baseType="variant">
      <vt:variant>
        <vt:i4>1179697</vt:i4>
      </vt:variant>
      <vt:variant>
        <vt:i4>158</vt:i4>
      </vt:variant>
      <vt:variant>
        <vt:i4>0</vt:i4>
      </vt:variant>
      <vt:variant>
        <vt:i4>5</vt:i4>
      </vt:variant>
      <vt:variant>
        <vt:lpwstr/>
      </vt:variant>
      <vt:variant>
        <vt:lpwstr>_Toc171753468</vt:lpwstr>
      </vt:variant>
      <vt:variant>
        <vt:i4>1179697</vt:i4>
      </vt:variant>
      <vt:variant>
        <vt:i4>152</vt:i4>
      </vt:variant>
      <vt:variant>
        <vt:i4>0</vt:i4>
      </vt:variant>
      <vt:variant>
        <vt:i4>5</vt:i4>
      </vt:variant>
      <vt:variant>
        <vt:lpwstr/>
      </vt:variant>
      <vt:variant>
        <vt:lpwstr>_Toc171753467</vt:lpwstr>
      </vt:variant>
      <vt:variant>
        <vt:i4>1179697</vt:i4>
      </vt:variant>
      <vt:variant>
        <vt:i4>146</vt:i4>
      </vt:variant>
      <vt:variant>
        <vt:i4>0</vt:i4>
      </vt:variant>
      <vt:variant>
        <vt:i4>5</vt:i4>
      </vt:variant>
      <vt:variant>
        <vt:lpwstr/>
      </vt:variant>
      <vt:variant>
        <vt:lpwstr>_Toc171753466</vt:lpwstr>
      </vt:variant>
      <vt:variant>
        <vt:i4>1179697</vt:i4>
      </vt:variant>
      <vt:variant>
        <vt:i4>140</vt:i4>
      </vt:variant>
      <vt:variant>
        <vt:i4>0</vt:i4>
      </vt:variant>
      <vt:variant>
        <vt:i4>5</vt:i4>
      </vt:variant>
      <vt:variant>
        <vt:lpwstr/>
      </vt:variant>
      <vt:variant>
        <vt:lpwstr>_Toc171753465</vt:lpwstr>
      </vt:variant>
      <vt:variant>
        <vt:i4>1179697</vt:i4>
      </vt:variant>
      <vt:variant>
        <vt:i4>134</vt:i4>
      </vt:variant>
      <vt:variant>
        <vt:i4>0</vt:i4>
      </vt:variant>
      <vt:variant>
        <vt:i4>5</vt:i4>
      </vt:variant>
      <vt:variant>
        <vt:lpwstr/>
      </vt:variant>
      <vt:variant>
        <vt:lpwstr>_Toc171753464</vt:lpwstr>
      </vt:variant>
      <vt:variant>
        <vt:i4>1179697</vt:i4>
      </vt:variant>
      <vt:variant>
        <vt:i4>128</vt:i4>
      </vt:variant>
      <vt:variant>
        <vt:i4>0</vt:i4>
      </vt:variant>
      <vt:variant>
        <vt:i4>5</vt:i4>
      </vt:variant>
      <vt:variant>
        <vt:lpwstr/>
      </vt:variant>
      <vt:variant>
        <vt:lpwstr>_Toc171753463</vt:lpwstr>
      </vt:variant>
      <vt:variant>
        <vt:i4>1179697</vt:i4>
      </vt:variant>
      <vt:variant>
        <vt:i4>122</vt:i4>
      </vt:variant>
      <vt:variant>
        <vt:i4>0</vt:i4>
      </vt:variant>
      <vt:variant>
        <vt:i4>5</vt:i4>
      </vt:variant>
      <vt:variant>
        <vt:lpwstr/>
      </vt:variant>
      <vt:variant>
        <vt:lpwstr>_Toc171753462</vt:lpwstr>
      </vt:variant>
      <vt:variant>
        <vt:i4>1179697</vt:i4>
      </vt:variant>
      <vt:variant>
        <vt:i4>116</vt:i4>
      </vt:variant>
      <vt:variant>
        <vt:i4>0</vt:i4>
      </vt:variant>
      <vt:variant>
        <vt:i4>5</vt:i4>
      </vt:variant>
      <vt:variant>
        <vt:lpwstr/>
      </vt:variant>
      <vt:variant>
        <vt:lpwstr>_Toc171753461</vt:lpwstr>
      </vt:variant>
      <vt:variant>
        <vt:i4>1179697</vt:i4>
      </vt:variant>
      <vt:variant>
        <vt:i4>110</vt:i4>
      </vt:variant>
      <vt:variant>
        <vt:i4>0</vt:i4>
      </vt:variant>
      <vt:variant>
        <vt:i4>5</vt:i4>
      </vt:variant>
      <vt:variant>
        <vt:lpwstr/>
      </vt:variant>
      <vt:variant>
        <vt:lpwstr>_Toc171753460</vt:lpwstr>
      </vt:variant>
      <vt:variant>
        <vt:i4>1114161</vt:i4>
      </vt:variant>
      <vt:variant>
        <vt:i4>104</vt:i4>
      </vt:variant>
      <vt:variant>
        <vt:i4>0</vt:i4>
      </vt:variant>
      <vt:variant>
        <vt:i4>5</vt:i4>
      </vt:variant>
      <vt:variant>
        <vt:lpwstr/>
      </vt:variant>
      <vt:variant>
        <vt:lpwstr>_Toc171753459</vt:lpwstr>
      </vt:variant>
      <vt:variant>
        <vt:i4>1114161</vt:i4>
      </vt:variant>
      <vt:variant>
        <vt:i4>98</vt:i4>
      </vt:variant>
      <vt:variant>
        <vt:i4>0</vt:i4>
      </vt:variant>
      <vt:variant>
        <vt:i4>5</vt:i4>
      </vt:variant>
      <vt:variant>
        <vt:lpwstr/>
      </vt:variant>
      <vt:variant>
        <vt:lpwstr>_Toc171753458</vt:lpwstr>
      </vt:variant>
      <vt:variant>
        <vt:i4>1114161</vt:i4>
      </vt:variant>
      <vt:variant>
        <vt:i4>92</vt:i4>
      </vt:variant>
      <vt:variant>
        <vt:i4>0</vt:i4>
      </vt:variant>
      <vt:variant>
        <vt:i4>5</vt:i4>
      </vt:variant>
      <vt:variant>
        <vt:lpwstr/>
      </vt:variant>
      <vt:variant>
        <vt:lpwstr>_Toc171753457</vt:lpwstr>
      </vt:variant>
      <vt:variant>
        <vt:i4>1114161</vt:i4>
      </vt:variant>
      <vt:variant>
        <vt:i4>86</vt:i4>
      </vt:variant>
      <vt:variant>
        <vt:i4>0</vt:i4>
      </vt:variant>
      <vt:variant>
        <vt:i4>5</vt:i4>
      </vt:variant>
      <vt:variant>
        <vt:lpwstr/>
      </vt:variant>
      <vt:variant>
        <vt:lpwstr>_Toc171753456</vt:lpwstr>
      </vt:variant>
      <vt:variant>
        <vt:i4>1114161</vt:i4>
      </vt:variant>
      <vt:variant>
        <vt:i4>80</vt:i4>
      </vt:variant>
      <vt:variant>
        <vt:i4>0</vt:i4>
      </vt:variant>
      <vt:variant>
        <vt:i4>5</vt:i4>
      </vt:variant>
      <vt:variant>
        <vt:lpwstr/>
      </vt:variant>
      <vt:variant>
        <vt:lpwstr>_Toc171753455</vt:lpwstr>
      </vt:variant>
      <vt:variant>
        <vt:i4>1114161</vt:i4>
      </vt:variant>
      <vt:variant>
        <vt:i4>74</vt:i4>
      </vt:variant>
      <vt:variant>
        <vt:i4>0</vt:i4>
      </vt:variant>
      <vt:variant>
        <vt:i4>5</vt:i4>
      </vt:variant>
      <vt:variant>
        <vt:lpwstr/>
      </vt:variant>
      <vt:variant>
        <vt:lpwstr>_Toc171753454</vt:lpwstr>
      </vt:variant>
      <vt:variant>
        <vt:i4>1114161</vt:i4>
      </vt:variant>
      <vt:variant>
        <vt:i4>68</vt:i4>
      </vt:variant>
      <vt:variant>
        <vt:i4>0</vt:i4>
      </vt:variant>
      <vt:variant>
        <vt:i4>5</vt:i4>
      </vt:variant>
      <vt:variant>
        <vt:lpwstr/>
      </vt:variant>
      <vt:variant>
        <vt:lpwstr>_Toc171753453</vt:lpwstr>
      </vt:variant>
      <vt:variant>
        <vt:i4>1114161</vt:i4>
      </vt:variant>
      <vt:variant>
        <vt:i4>62</vt:i4>
      </vt:variant>
      <vt:variant>
        <vt:i4>0</vt:i4>
      </vt:variant>
      <vt:variant>
        <vt:i4>5</vt:i4>
      </vt:variant>
      <vt:variant>
        <vt:lpwstr/>
      </vt:variant>
      <vt:variant>
        <vt:lpwstr>_Toc171753452</vt:lpwstr>
      </vt:variant>
      <vt:variant>
        <vt:i4>1114161</vt:i4>
      </vt:variant>
      <vt:variant>
        <vt:i4>56</vt:i4>
      </vt:variant>
      <vt:variant>
        <vt:i4>0</vt:i4>
      </vt:variant>
      <vt:variant>
        <vt:i4>5</vt:i4>
      </vt:variant>
      <vt:variant>
        <vt:lpwstr/>
      </vt:variant>
      <vt:variant>
        <vt:lpwstr>_Toc171753451</vt:lpwstr>
      </vt:variant>
      <vt:variant>
        <vt:i4>1114161</vt:i4>
      </vt:variant>
      <vt:variant>
        <vt:i4>50</vt:i4>
      </vt:variant>
      <vt:variant>
        <vt:i4>0</vt:i4>
      </vt:variant>
      <vt:variant>
        <vt:i4>5</vt:i4>
      </vt:variant>
      <vt:variant>
        <vt:lpwstr/>
      </vt:variant>
      <vt:variant>
        <vt:lpwstr>_Toc171753450</vt:lpwstr>
      </vt:variant>
      <vt:variant>
        <vt:i4>1048625</vt:i4>
      </vt:variant>
      <vt:variant>
        <vt:i4>44</vt:i4>
      </vt:variant>
      <vt:variant>
        <vt:i4>0</vt:i4>
      </vt:variant>
      <vt:variant>
        <vt:i4>5</vt:i4>
      </vt:variant>
      <vt:variant>
        <vt:lpwstr/>
      </vt:variant>
      <vt:variant>
        <vt:lpwstr>_Toc171753449</vt:lpwstr>
      </vt:variant>
      <vt:variant>
        <vt:i4>1048625</vt:i4>
      </vt:variant>
      <vt:variant>
        <vt:i4>38</vt:i4>
      </vt:variant>
      <vt:variant>
        <vt:i4>0</vt:i4>
      </vt:variant>
      <vt:variant>
        <vt:i4>5</vt:i4>
      </vt:variant>
      <vt:variant>
        <vt:lpwstr/>
      </vt:variant>
      <vt:variant>
        <vt:lpwstr>_Toc171753448</vt:lpwstr>
      </vt:variant>
      <vt:variant>
        <vt:i4>1048625</vt:i4>
      </vt:variant>
      <vt:variant>
        <vt:i4>32</vt:i4>
      </vt:variant>
      <vt:variant>
        <vt:i4>0</vt:i4>
      </vt:variant>
      <vt:variant>
        <vt:i4>5</vt:i4>
      </vt:variant>
      <vt:variant>
        <vt:lpwstr/>
      </vt:variant>
      <vt:variant>
        <vt:lpwstr>_Toc171753447</vt:lpwstr>
      </vt:variant>
      <vt:variant>
        <vt:i4>1048625</vt:i4>
      </vt:variant>
      <vt:variant>
        <vt:i4>26</vt:i4>
      </vt:variant>
      <vt:variant>
        <vt:i4>0</vt:i4>
      </vt:variant>
      <vt:variant>
        <vt:i4>5</vt:i4>
      </vt:variant>
      <vt:variant>
        <vt:lpwstr/>
      </vt:variant>
      <vt:variant>
        <vt:lpwstr>_Toc171753446</vt:lpwstr>
      </vt:variant>
      <vt:variant>
        <vt:i4>1048625</vt:i4>
      </vt:variant>
      <vt:variant>
        <vt:i4>20</vt:i4>
      </vt:variant>
      <vt:variant>
        <vt:i4>0</vt:i4>
      </vt:variant>
      <vt:variant>
        <vt:i4>5</vt:i4>
      </vt:variant>
      <vt:variant>
        <vt:lpwstr/>
      </vt:variant>
      <vt:variant>
        <vt:lpwstr>_Toc171753445</vt:lpwstr>
      </vt:variant>
      <vt:variant>
        <vt:i4>1048625</vt:i4>
      </vt:variant>
      <vt:variant>
        <vt:i4>14</vt:i4>
      </vt:variant>
      <vt:variant>
        <vt:i4>0</vt:i4>
      </vt:variant>
      <vt:variant>
        <vt:i4>5</vt:i4>
      </vt:variant>
      <vt:variant>
        <vt:lpwstr/>
      </vt:variant>
      <vt:variant>
        <vt:lpwstr>_Toc171753444</vt:lpwstr>
      </vt:variant>
      <vt:variant>
        <vt:i4>1048625</vt:i4>
      </vt:variant>
      <vt:variant>
        <vt:i4>8</vt:i4>
      </vt:variant>
      <vt:variant>
        <vt:i4>0</vt:i4>
      </vt:variant>
      <vt:variant>
        <vt:i4>5</vt:i4>
      </vt:variant>
      <vt:variant>
        <vt:lpwstr/>
      </vt:variant>
      <vt:variant>
        <vt:lpwstr>_Toc171753443</vt:lpwstr>
      </vt:variant>
      <vt:variant>
        <vt:i4>1048625</vt:i4>
      </vt:variant>
      <vt:variant>
        <vt:i4>2</vt:i4>
      </vt:variant>
      <vt:variant>
        <vt:i4>0</vt:i4>
      </vt:variant>
      <vt:variant>
        <vt:i4>5</vt:i4>
      </vt:variant>
      <vt:variant>
        <vt:lpwstr/>
      </vt:variant>
      <vt:variant>
        <vt:lpwstr>_Toc171753442</vt:lpwstr>
      </vt:variant>
      <vt:variant>
        <vt:i4>6815849</vt:i4>
      </vt:variant>
      <vt:variant>
        <vt:i4>0</vt:i4>
      </vt:variant>
      <vt:variant>
        <vt:i4>0</vt:i4>
      </vt:variant>
      <vt:variant>
        <vt:i4>5</vt:i4>
      </vt:variant>
      <vt:variant>
        <vt:lpwstr>http://www.surf.nl/publicaties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Technisch ontwerp - format</dc:title>
  <dc:subject/>
  <dc:creator>Peter Bijker</dc:creator>
  <cp:keywords>Format;GLU</cp:keywords>
  <cp:lastModifiedBy>Robbin van Vliet</cp:lastModifiedBy>
  <cp:revision>4</cp:revision>
  <cp:lastPrinted>2112-12-31T22:00:00Z</cp:lastPrinted>
  <dcterms:created xsi:type="dcterms:W3CDTF">2026-03-23T14:00:00Z</dcterms:created>
  <dcterms:modified xsi:type="dcterms:W3CDTF">2026-03-24T08:55:00Z</dcterms:modified>
</cp:coreProperties>
</file>